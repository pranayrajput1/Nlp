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BD2323" w:rsidRDefault="006F4489">
      <w:pPr>
        <w:pStyle w:val="divname"/>
        <w:rPr>
          <w:rFonts w:ascii="Tahoma" w:eastAsia="Tahoma" w:hAnsi="Tahoma" w:cs="Tahoma"/>
        </w:rPr>
      </w:pPr>
      <w:r>
        <w:rPr>
          <w:rStyle w:val="span"/>
          <w:rFonts w:ascii="Tahoma" w:eastAsia="Tahoma" w:hAnsi="Tahoma" w:cs="Tahoma"/>
          <w:sz w:val="62"/>
          <w:szCs w:val="62"/>
        </w:rPr>
        <w:t>Gagan Deep Suri</w:t>
      </w:r>
    </w:p>
    <w:p w:rsidR="00BD2323" w:rsidRDefault="006F4489">
      <w:pPr>
        <w:pStyle w:val="divaddress"/>
        <w:pBdr>
          <w:bottom w:val="none" w:sz="0" w:space="6" w:color="auto"/>
        </w:pBdr>
        <w:spacing w:before="160" w:after="200"/>
        <w:rPr>
          <w:rFonts w:ascii="Tahoma" w:eastAsia="Tahoma" w:hAnsi="Tahoma" w:cs="Tahoma"/>
        </w:rPr>
      </w:pPr>
      <w:r>
        <w:rPr>
          <w:rStyle w:val="span"/>
          <w:rFonts w:ascii="Tahoma" w:eastAsia="Tahoma" w:hAnsi="Tahoma" w:cs="Tahoma"/>
          <w:sz w:val="20"/>
          <w:szCs w:val="20"/>
        </w:rPr>
        <w:t>New Delhi, Delhi110063</w:t>
      </w:r>
      <w:r>
        <w:rPr>
          <w:rStyle w:val="span"/>
          <w:rFonts w:ascii="Tahoma" w:eastAsia="Tahoma" w:hAnsi="Tahoma" w:cs="Tahoma"/>
          <w:vanish/>
          <w:sz w:val="20"/>
          <w:szCs w:val="20"/>
        </w:rPr>
        <w:t>110063, New Delhi, Delhi</w:t>
      </w:r>
      <w:r>
        <w:rPr>
          <w:rStyle w:val="span"/>
          <w:rFonts w:ascii="Tahoma" w:eastAsia="Tahoma" w:hAnsi="Tahoma" w:cs="Tahoma"/>
          <w:sz w:val="20"/>
          <w:szCs w:val="20"/>
        </w:rPr>
        <w:t>| 9999867875| gagandeepsuri3009@gmail.com</w:t>
      </w:r>
    </w:p>
    <w:p w:rsidR="00BD2323" w:rsidRDefault="006F4489">
      <w:pPr>
        <w:pStyle w:val="divdocumentdivsectiontitle"/>
        <w:spacing w:before="200" w:after="10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t>Professional Summary</w:t>
      </w:r>
    </w:p>
    <w:p w:rsidR="00BD2323" w:rsidRDefault="006F4489">
      <w:pPr>
        <w:pStyle w:val="p"/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Fonts w:ascii="Tahoma" w:eastAsia="Tahoma" w:hAnsi="Tahoma" w:cs="Tahoma"/>
          <w:color w:val="666666"/>
          <w:sz w:val="22"/>
          <w:szCs w:val="22"/>
        </w:rPr>
        <w:t xml:space="preserve">6 years of total IT experience in design/development/deployment of enterprise portal/web applications using full SDLC. Expert in </w:t>
      </w:r>
      <w:r>
        <w:rPr>
          <w:rFonts w:ascii="Tahoma" w:eastAsia="Tahoma" w:hAnsi="Tahoma" w:cs="Tahoma"/>
          <w:color w:val="666666"/>
          <w:sz w:val="22"/>
          <w:szCs w:val="22"/>
        </w:rPr>
        <w:t>DevOps, continuous integration, continuous delivery, build automation, server configuration management, application &amp; solution architecture, and release management.</w:t>
      </w:r>
    </w:p>
    <w:p w:rsidR="00BD2323" w:rsidRDefault="006F4489">
      <w:pPr>
        <w:pStyle w:val="divdocumentdivsectiontitle"/>
        <w:spacing w:before="200" w:after="10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t>Skills</w:t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/>
      </w:tblPr>
      <w:tblGrid>
        <w:gridCol w:w="5480"/>
        <w:gridCol w:w="5480"/>
      </w:tblGrid>
      <w:tr w:rsidR="00E645BC">
        <w:tc>
          <w:tcPr>
            <w:tcW w:w="54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BD2323" w:rsidRDefault="006F4489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Public Cloud: Azure, GCP</w:t>
            </w:r>
          </w:p>
          <w:p w:rsidR="00BD2323" w:rsidRDefault="006F4489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Containerization Tools: Docker, Kubernetes</w:t>
            </w:r>
          </w:p>
          <w:p w:rsidR="00BD2323" w:rsidRDefault="006F4489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SCM: GitLab, Azu</w:t>
            </w: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re Repos, Bitbucket</w:t>
            </w:r>
          </w:p>
          <w:p w:rsidR="00BD2323" w:rsidRDefault="006F4489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Configuration Management: Ansible, Terraform, Helm Charts</w:t>
            </w:r>
          </w:p>
        </w:tc>
        <w:tc>
          <w:tcPr>
            <w:tcW w:w="5480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:rsidR="00BD2323" w:rsidRDefault="006F4489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CI/CD: Jenkins, Azure DevOps</w:t>
            </w:r>
          </w:p>
          <w:p w:rsidR="00BD2323" w:rsidRDefault="006F4489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Build &amp; Testing tools: Maven, SonarQube</w:t>
            </w:r>
          </w:p>
          <w:p w:rsidR="00BD2323" w:rsidRDefault="006F4489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Scripting: Bash, PowerShell, </w:t>
            </w:r>
            <w:r w:rsidR="00900224">
              <w:rPr>
                <w:rFonts w:ascii="Tahoma" w:eastAsia="Tahoma" w:hAnsi="Tahoma" w:cs="Tahoma"/>
                <w:color w:val="666666"/>
                <w:sz w:val="22"/>
                <w:szCs w:val="22"/>
              </w:rPr>
              <w:t>YAML</w:t>
            </w:r>
          </w:p>
        </w:tc>
      </w:tr>
    </w:tbl>
    <w:p w:rsidR="00BD2323" w:rsidRDefault="006F4489">
      <w:pPr>
        <w:pStyle w:val="divdocumentdivsectiontitle"/>
        <w:spacing w:before="200" w:after="10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t>Certifications</w:t>
      </w:r>
    </w:p>
    <w:p w:rsidR="00BD2323" w:rsidRDefault="006F4489">
      <w:pPr>
        <w:pStyle w:val="ulli"/>
        <w:numPr>
          <w:ilvl w:val="0"/>
          <w:numId w:val="3"/>
        </w:numPr>
        <w:spacing w:line="340" w:lineRule="atLeast"/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Fonts w:ascii="Tahoma" w:eastAsia="Tahoma" w:hAnsi="Tahoma" w:cs="Tahoma"/>
          <w:color w:val="666666"/>
          <w:sz w:val="22"/>
          <w:szCs w:val="22"/>
        </w:rPr>
        <w:t>RedHat (RHCE &amp; RHCSA)</w:t>
      </w:r>
    </w:p>
    <w:p w:rsidR="00BD2323" w:rsidRDefault="006F4489">
      <w:pPr>
        <w:pStyle w:val="ulli"/>
        <w:numPr>
          <w:ilvl w:val="0"/>
          <w:numId w:val="3"/>
        </w:numPr>
        <w:spacing w:line="340" w:lineRule="atLeast"/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Fonts w:ascii="Tahoma" w:eastAsia="Tahoma" w:hAnsi="Tahoma" w:cs="Tahoma"/>
          <w:color w:val="666666"/>
          <w:sz w:val="22"/>
          <w:szCs w:val="22"/>
        </w:rPr>
        <w:t>MS Azure Fundamentals (AZ 900)</w:t>
      </w:r>
    </w:p>
    <w:p w:rsidR="00BD2323" w:rsidRDefault="006F4489">
      <w:pPr>
        <w:pStyle w:val="ulli"/>
        <w:numPr>
          <w:ilvl w:val="0"/>
          <w:numId w:val="3"/>
        </w:numPr>
        <w:spacing w:line="340" w:lineRule="atLeast"/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Fonts w:ascii="Tahoma" w:eastAsia="Tahoma" w:hAnsi="Tahoma" w:cs="Tahoma"/>
          <w:color w:val="666666"/>
          <w:sz w:val="22"/>
          <w:szCs w:val="22"/>
        </w:rPr>
        <w:t xml:space="preserve">MS </w:t>
      </w:r>
      <w:r>
        <w:rPr>
          <w:rFonts w:ascii="Tahoma" w:eastAsia="Tahoma" w:hAnsi="Tahoma" w:cs="Tahoma"/>
          <w:color w:val="666666"/>
          <w:sz w:val="22"/>
          <w:szCs w:val="22"/>
        </w:rPr>
        <w:t>Azure Architect (AZ 300)</w:t>
      </w:r>
    </w:p>
    <w:p w:rsidR="00BD2323" w:rsidRDefault="006F4489">
      <w:pPr>
        <w:pStyle w:val="divdocumentdivsectiontitle"/>
        <w:spacing w:before="200" w:after="10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t>Work History</w:t>
      </w:r>
    </w:p>
    <w:p w:rsidR="00BD2323" w:rsidRDefault="006F4489">
      <w:pPr>
        <w:pStyle w:val="divdocumentsinglecolumn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DevOps Consultant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>Mar 2021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Current</w:t>
      </w:r>
    </w:p>
    <w:p w:rsidR="00BD2323" w:rsidRDefault="006F4489">
      <w:pPr>
        <w:pStyle w:val="spanpaddedline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Publicis Sapient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Gurugram, Haryana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Assist with the implementation of solutions architecture designs by providing technical leadership.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Implemented a production ready, load balanced, highly </w:t>
      </w:r>
      <w:r w:rsidR="0099087F">
        <w:rPr>
          <w:rStyle w:val="span"/>
          <w:rFonts w:ascii="Tahoma" w:eastAsia="Tahoma" w:hAnsi="Tahoma" w:cs="Tahoma"/>
          <w:color w:val="666666"/>
          <w:sz w:val="22"/>
          <w:szCs w:val="22"/>
        </w:rPr>
        <w:t>available,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fault tolerant Kubernetes infrastructure.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Create required components to enable a private, internal only cloud infrastructure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Work closely with Business Development, Consulting, Support, and Sa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les teams to deliver exceptional customer experience.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Participate in internal initiatives, create consulting whitepapers, and update the knowledge base.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Introduced Microservices architecture to the teams for new development.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Implemented Release management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workflow for QA, UAT and Prod environments.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Set up CI/CD pipelines for Microservices on Azure using App services.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Provided strategic leadership on branching and code management.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Prepared and presented SCM best practices for implementing continuous integrat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ion for the team.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Automated projects using Azure DevOps and Jenkins for continuous integration.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Participated in cross-functional projects while working in lean development environments.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Collaborated on all stages of systems development lifecycle from requi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rement gathering to production releases.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Trained and managed team of developers and discussed issues in order to provide resolution and apply best practices.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lastRenderedPageBreak/>
        <w:t>Collaborated with project managers to select ambitious, but realistic coding milestones on pre-rel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ease software project development.</w:t>
      </w:r>
    </w:p>
    <w:p w:rsidR="00BD2323" w:rsidRDefault="006F4489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Revised, </w:t>
      </w:r>
      <w:r w:rsidR="0099087F">
        <w:rPr>
          <w:rStyle w:val="span"/>
          <w:rFonts w:ascii="Tahoma" w:eastAsia="Tahoma" w:hAnsi="Tahoma" w:cs="Tahoma"/>
          <w:color w:val="666666"/>
          <w:sz w:val="22"/>
          <w:szCs w:val="22"/>
        </w:rPr>
        <w:t>modularized,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and updated old code bases to modern development standards, reducing operating costs and improving functionality.</w:t>
      </w:r>
    </w:p>
    <w:p w:rsidR="00BD2323" w:rsidRDefault="006F4489">
      <w:pPr>
        <w:pStyle w:val="divdocumentsinglecolumn"/>
        <w:tabs>
          <w:tab w:val="right" w:pos="10940"/>
        </w:tabs>
        <w:spacing w:before="200"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Senior DevOps Specialist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>Oct 2020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Mar 2021</w:t>
      </w:r>
    </w:p>
    <w:p w:rsidR="00BD2323" w:rsidRDefault="006F4489">
      <w:pPr>
        <w:pStyle w:val="spanpaddedline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OpsTree Solutions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Noida, UP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Created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recommendations on how to duplicate a subset of on-premise machines to the Azure Infrastructure as a Service (IAAS) offering which will be used for disaster recovery.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Worked in highly collaborative operations team to streamline the process of implementing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security Confidential Azure cloud environment and introduced best practices for remediation.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Understand the latest features like (Azure DevOps, OMS, NSG Rules, etc..,) introduced by Microsoft Azure and utilized it for existing business applications.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Creati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ng, validating, and reviewing solutions and effort estimate of converting existing workloads from classic to ARM based Azure Cloud Environment.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Developed automation system using PowerShell scripts and JSON templates to remediate the Azure services.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Worked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on GIT to maintain source code in Git and GitHub repositories.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Implemented automation for deployments by using YAML scripts for massive builds and releases.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Acted as build and release engineer, deployed the services by VSTS (Azure DevOps) pipeline. Created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and Maintained pipelines to manage the IAC for all the applications.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Worked on Serverless services, created and configured HTTP Triggers in the Azure Functions with application insights for monitoring and performing load testing on the applications using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Azure DevOps.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Configure Continuous Integration from source control, setting up build definition within Azure DevOps and configure continuous delivery to automate the deployment of ASP.NET MVC/Maven Java applications to Azure App Service.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Implemented a CI/C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D pipeline with Docker, Jenkins (TFS Plugin installed), Team Foundation Server (TFS), GitHub and Azure Container Service, whenever a new TFS/GitHub branch gets started, Jenkins, our Continuous Integration (CI) server, automatically attempts to build a new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Docker container from it.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Actively listened to customers' requests, confirming full understanding before addressing concerns.</w:t>
      </w:r>
    </w:p>
    <w:p w:rsidR="00BD2323" w:rsidRDefault="006F4489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Created plans and communicated deadlines to ensure projects were completed on time.</w:t>
      </w:r>
    </w:p>
    <w:p w:rsidR="00BD2323" w:rsidRDefault="006F4489">
      <w:pPr>
        <w:pStyle w:val="divdocumentsinglecolumn"/>
        <w:tabs>
          <w:tab w:val="right" w:pos="10940"/>
        </w:tabs>
        <w:spacing w:before="200"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Cloud Consultant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>May 2020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Oct 2020</w:t>
      </w:r>
    </w:p>
    <w:p w:rsidR="00BD2323" w:rsidRDefault="006F4489">
      <w:pPr>
        <w:pStyle w:val="spanpaddedline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Spectra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Gurugram, Haryana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Worked on the Business requirements and developed the solution, Agile Methodology and continuous integration using the SDLC process.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Prepared capacity and architecture plan to create the Azure Cloud environment to host migrated IAAS VMs a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nd PAAS role instances for refactored applications and databases.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Participated in all phases of system development life cycle from requirements analysis through system implementation.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Worked closely with customers, internal staff and other stakeholders to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determine planning, implementation and integration of system-oriented projects.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lastRenderedPageBreak/>
        <w:t>Worked on Serverless services (Azure Functions) created and configured HTTP Triggers in the Azure Functions with Application insights for monitoring and performing load testing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on the Applications using the VSTS.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Responsible for collaborating on and setting cloud vision; providing thought leadership in cloud infrastructure and cloud services architecture to meet operational objectives for cloud solutions.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Educate customers of all size on the value proposition of managed services on </w:t>
      </w:r>
      <w:r w:rsidR="00D83253">
        <w:rPr>
          <w:rStyle w:val="span"/>
          <w:rFonts w:ascii="Tahoma" w:eastAsia="Tahoma" w:hAnsi="Tahoma" w:cs="Tahoma"/>
          <w:color w:val="666666"/>
          <w:sz w:val="22"/>
          <w:szCs w:val="22"/>
        </w:rPr>
        <w:t>Azure and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participate in architectural discussions to ensure solutions are designed for successful deployment in the cloud.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Define cloud architecture, design and implementation p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lans for hosting complex application workloads on MS Azure.</w:t>
      </w:r>
    </w:p>
    <w:p w:rsidR="00BD2323" w:rsidRDefault="006F4489">
      <w:pPr>
        <w:pStyle w:val="ulli"/>
        <w:numPr>
          <w:ilvl w:val="0"/>
          <w:numId w:val="6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Provide Azure technical expertise including strategic design and architectural mentorship, assessments, POCs, etc., in support of the overall sales lifecycle or consulting engagement process.</w:t>
      </w:r>
    </w:p>
    <w:p w:rsidR="00BD2323" w:rsidRDefault="006F4489">
      <w:pPr>
        <w:pStyle w:val="divdocumentsinglecolumn"/>
        <w:tabs>
          <w:tab w:val="right" w:pos="10940"/>
        </w:tabs>
        <w:spacing w:before="200"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Seni</w:t>
      </w: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or Cloud Engineer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>May 2019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May 2020</w:t>
      </w:r>
    </w:p>
    <w:p w:rsidR="00BD2323" w:rsidRDefault="006F4489">
      <w:pPr>
        <w:pStyle w:val="spanpaddedline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Mindtree Ltd.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Telangana, Hyderabad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Configuring virtual machines, storage accounts, resource groups and virtual networks using PowerShell / Azure CLI to write, debug scripts to automate the processes and migration of VM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(copying and creating of VHD's).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Designing Azure Resource Manager Template and custom build steps; configuring Azure Virtual Networks (VNets), subnets, Azure network settings, DHCP address blocks, DNS settings, security policies and routing.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Managing dail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y activity of cloud environment, supporting development teams with their requirements.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Developing methodologies for cloud migration, backup and recovery techniques for applications &amp; database on virtualization platform; implementing best practices and deve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lop.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Deploying Azure IAAS virtual machines (VMs) and Cloud services (PaaS role instances) into secure VNets and subnets.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Designing VNets and subscriptions to confirm to Azure Network Limits; exposure of Virtual machines and cloud services in the VNets to t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he Internet using Azure External Load Balancer.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Delivering high availability for IAAS VMs and PaaS role instances for access from other services in the VNet with Azure Internal Load Balancer.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Capturing image of a Virtual Machine; attaching a Disk to a Virt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ual Machine and creating create in Azure Portal.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Providing the daily status report regarding the updates of the project to the client organization and various other stakeholders.</w:t>
      </w:r>
    </w:p>
    <w:p w:rsidR="00BD2323" w:rsidRDefault="006F4489">
      <w:pPr>
        <w:pStyle w:val="ulli"/>
        <w:numPr>
          <w:ilvl w:val="0"/>
          <w:numId w:val="7"/>
        </w:numPr>
        <w:spacing w:line="34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Administering the interconnections and interactions among workloads on public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and private cloud infrastructure using cloud orchestration.</w:t>
      </w:r>
    </w:p>
    <w:p w:rsidR="00BD2323" w:rsidRDefault="006F4489">
      <w:pPr>
        <w:pStyle w:val="divdocumentsinglecolumn"/>
        <w:tabs>
          <w:tab w:val="right" w:pos="10940"/>
        </w:tabs>
        <w:spacing w:before="200"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Engineer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>Aug 2016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Apr 2019</w:t>
      </w:r>
    </w:p>
    <w:p w:rsidR="00BD2323" w:rsidRDefault="006F4489">
      <w:pPr>
        <w:pStyle w:val="spanpaddedline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Ericsson Global India Pvt. Ltd.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Noida, UP</w:t>
      </w:r>
    </w:p>
    <w:p w:rsidR="00BD2323" w:rsidRDefault="006F4489">
      <w:pPr>
        <w:pStyle w:val="divdocumentsinglecolumn"/>
        <w:tabs>
          <w:tab w:val="right" w:pos="10940"/>
        </w:tabs>
        <w:spacing w:before="200"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Fault Management Engineer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>Nov 2015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Jul 2016</w:t>
      </w:r>
    </w:p>
    <w:p w:rsidR="00BD2323" w:rsidRDefault="006F4489">
      <w:pPr>
        <w:pStyle w:val="spanpaddedline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Nokia Solutions &amp; Networks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Noida, UP</w:t>
      </w:r>
    </w:p>
    <w:p w:rsidR="00BD2323" w:rsidRDefault="006F4489">
      <w:pPr>
        <w:pStyle w:val="divdocumentdivsectiontitle"/>
        <w:spacing w:before="200" w:after="10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t>Education</w:t>
      </w:r>
    </w:p>
    <w:p w:rsidR="00BD2323" w:rsidRDefault="006F4489">
      <w:pPr>
        <w:pStyle w:val="divdocumentsinglecolumn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degree"/>
          <w:rFonts w:ascii="Tahoma" w:eastAsia="Tahoma" w:hAnsi="Tahoma" w:cs="Tahoma"/>
          <w:sz w:val="22"/>
          <w:szCs w:val="22"/>
        </w:rPr>
        <w:t>B. TECH</w:t>
      </w:r>
      <w:r w:rsidR="00584EC7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: </w:t>
      </w:r>
      <w:r w:rsidR="00584EC7">
        <w:rPr>
          <w:rStyle w:val="spanprogramline"/>
          <w:rFonts w:ascii="Tahoma" w:eastAsia="Tahoma" w:hAnsi="Tahoma" w:cs="Tahoma"/>
          <w:sz w:val="22"/>
          <w:szCs w:val="22"/>
        </w:rPr>
        <w:t xml:space="preserve">Electronics </w:t>
      </w:r>
      <w:r>
        <w:rPr>
          <w:rStyle w:val="spanprogramline"/>
          <w:rFonts w:ascii="Tahoma" w:eastAsia="Tahoma" w:hAnsi="Tahoma" w:cs="Tahoma"/>
          <w:sz w:val="22"/>
          <w:szCs w:val="22"/>
        </w:rPr>
        <w:t>and</w:t>
      </w:r>
      <w:r w:rsidR="00584EC7">
        <w:rPr>
          <w:rStyle w:val="spanprogramline"/>
          <w:rFonts w:ascii="Tahoma" w:eastAsia="Tahoma" w:hAnsi="Tahoma" w:cs="Tahoma"/>
          <w:sz w:val="22"/>
          <w:szCs w:val="22"/>
        </w:rPr>
        <w:t xml:space="preserve"> Communications Engineering</w:t>
      </w:r>
      <w:r w:rsidR="00584EC7">
        <w:rPr>
          <w:rStyle w:val="divdocumentjobdates"/>
          <w:rFonts w:ascii="Tahoma" w:eastAsia="Tahoma" w:hAnsi="Tahoma" w:cs="Tahoma"/>
          <w:sz w:val="22"/>
          <w:szCs w:val="22"/>
        </w:rPr>
        <w:tab/>
      </w:r>
      <w:r w:rsidR="00584EC7">
        <w:rPr>
          <w:rStyle w:val="span"/>
          <w:rFonts w:ascii="Tahoma" w:eastAsia="Tahoma" w:hAnsi="Tahoma" w:cs="Tahoma"/>
          <w:color w:val="336699"/>
          <w:sz w:val="22"/>
          <w:szCs w:val="22"/>
        </w:rPr>
        <w:t>05/2015</w:t>
      </w:r>
    </w:p>
    <w:p w:rsidR="00BD2323" w:rsidRDefault="006F4489">
      <w:pPr>
        <w:pStyle w:val="spanpaddedline"/>
        <w:tabs>
          <w:tab w:val="right" w:pos="10940"/>
        </w:tabs>
        <w:spacing w:line="340" w:lineRule="atLeast"/>
        <w:rPr>
          <w:rFonts w:ascii="Tahoma" w:eastAsia="Tahoma" w:hAnsi="Tahoma" w:cs="Tahoma"/>
          <w:color w:val="666666"/>
          <w:sz w:val="22"/>
          <w:szCs w:val="22"/>
        </w:rPr>
      </w:pPr>
      <w:r w:rsidRPr="003E48BB">
        <w:rPr>
          <w:rStyle w:val="spandegree"/>
          <w:rFonts w:eastAsia="Tahoma"/>
          <w:sz w:val="22"/>
          <w:szCs w:val="22"/>
        </w:rPr>
        <w:t xml:space="preserve">DCRUST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Murthal, Haryana</w:t>
      </w:r>
      <w:r w:rsidR="00E645BC" w:rsidRPr="00E645B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1pt;height:1pt;z-index:251658240;mso-position-horizontal-relative:text;mso-position-vertical-relative:text">
            <v:imagedata r:id="rId5"/>
          </v:shape>
        </w:pict>
      </w:r>
    </w:p>
    <w:sectPr w:rsidR="00BD2323" w:rsidSect="00E645BC">
      <w:pgSz w:w="12240" w:h="15840"/>
      <w:pgMar w:top="440" w:right="640" w:bottom="440" w:left="6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C0B1BFC-9BCE-4FD9-9D8A-036DCC43471C}"/>
    <w:embedBold r:id="rId2" w:fontKey="{A88CABD2-F205-44F9-8DA4-04D4AA67A2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E79C10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C4239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100E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50AC8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62888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54C7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3C61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47EC5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DB00F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CC8A74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2CAB5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46C72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88BD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6C402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BE801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7021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12E9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580CF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4A1444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03E19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ADCC2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A46A3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F011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7E54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A47A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54E8F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6D449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8842EF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F0EF6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BC8F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EEA3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7BE41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1E8D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E802A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6636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A60F3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184A13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782C7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84D4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19485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96EB1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1E491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EDA22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5888C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6E8F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0FC4433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FEC88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90252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4CA24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814F5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2A9F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E416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9A67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C432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303A82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86B9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6A884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95CB0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8A67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82E1A8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E832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4EEE5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70413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TrueTypeFonts/>
  <w:defaultTabStop w:val="720"/>
  <w:noPunctuationKerning/>
  <w:characterSpacingControl w:val="doNotCompress"/>
  <w:compat/>
  <w:rsids>
    <w:rsidRoot w:val="00BD2323"/>
    <w:rsid w:val="003E48BB"/>
    <w:rsid w:val="00584EC7"/>
    <w:rsid w:val="006F4489"/>
    <w:rsid w:val="0075714D"/>
    <w:rsid w:val="008C148C"/>
    <w:rsid w:val="00900224"/>
    <w:rsid w:val="0099087F"/>
    <w:rsid w:val="00BD2323"/>
    <w:rsid w:val="00D83253"/>
    <w:rsid w:val="00E645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rsid w:val="00E645BC"/>
    <w:pPr>
      <w:spacing w:line="340" w:lineRule="atLeast"/>
    </w:pPr>
    <w:rPr>
      <w:color w:val="666666"/>
    </w:rPr>
  </w:style>
  <w:style w:type="paragraph" w:customStyle="1" w:styleId="divdocumentdivfirstsection">
    <w:name w:val="div_document_div_firstsection"/>
    <w:basedOn w:val="Normal"/>
    <w:rsid w:val="00E645BC"/>
  </w:style>
  <w:style w:type="paragraph" w:customStyle="1" w:styleId="divdocumentdivparagraph">
    <w:name w:val="div_document_div_paragraph"/>
    <w:basedOn w:val="Normal"/>
    <w:rsid w:val="00E645BC"/>
  </w:style>
  <w:style w:type="paragraph" w:customStyle="1" w:styleId="divname">
    <w:name w:val="div_name"/>
    <w:basedOn w:val="div"/>
    <w:rsid w:val="00E645BC"/>
    <w:pPr>
      <w:spacing w:line="1100" w:lineRule="atLeast"/>
      <w:jc w:val="right"/>
    </w:pPr>
    <w:rPr>
      <w:b/>
      <w:bCs/>
      <w:caps/>
      <w:color w:val="336699"/>
      <w:sz w:val="62"/>
      <w:szCs w:val="62"/>
    </w:rPr>
  </w:style>
  <w:style w:type="paragraph" w:customStyle="1" w:styleId="div">
    <w:name w:val="div"/>
    <w:basedOn w:val="Normal"/>
    <w:rsid w:val="00E645BC"/>
  </w:style>
  <w:style w:type="character" w:customStyle="1" w:styleId="span">
    <w:name w:val="span"/>
    <w:basedOn w:val="DefaultParagraphFont"/>
    <w:rsid w:val="00E645BC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  <w:rsid w:val="00E645BC"/>
  </w:style>
  <w:style w:type="paragraph" w:customStyle="1" w:styleId="divaddress">
    <w:name w:val="div_address"/>
    <w:basedOn w:val="div"/>
    <w:rsid w:val="00E645BC"/>
    <w:pPr>
      <w:spacing w:line="320" w:lineRule="atLeast"/>
      <w:jc w:val="right"/>
    </w:pPr>
    <w:rPr>
      <w:color w:val="336699"/>
      <w:sz w:val="20"/>
      <w:szCs w:val="20"/>
    </w:rPr>
  </w:style>
  <w:style w:type="character" w:customStyle="1" w:styleId="documentzipsuffix">
    <w:name w:val="document_zipsuffix"/>
    <w:basedOn w:val="DefaultParagraphFont"/>
    <w:rsid w:val="00E645BC"/>
  </w:style>
  <w:style w:type="character" w:customStyle="1" w:styleId="documentzipprefix">
    <w:name w:val="document_zipprefix"/>
    <w:basedOn w:val="DefaultParagraphFont"/>
    <w:rsid w:val="00E645BC"/>
    <w:rPr>
      <w:vanish/>
    </w:rPr>
  </w:style>
  <w:style w:type="paragraph" w:customStyle="1" w:styleId="divdocumentsection">
    <w:name w:val="div_document_section"/>
    <w:basedOn w:val="Normal"/>
    <w:rsid w:val="00E645BC"/>
  </w:style>
  <w:style w:type="paragraph" w:customStyle="1" w:styleId="divdocumentdivheading">
    <w:name w:val="div_document_div_heading"/>
    <w:basedOn w:val="Normal"/>
    <w:rsid w:val="00E645BC"/>
    <w:rPr>
      <w:color w:val="336699"/>
    </w:rPr>
  </w:style>
  <w:style w:type="paragraph" w:customStyle="1" w:styleId="divdocumentdivsectiontitle">
    <w:name w:val="div_document_div_sectiontitle"/>
    <w:basedOn w:val="Normal"/>
    <w:rsid w:val="00E645BC"/>
    <w:pPr>
      <w:spacing w:line="400" w:lineRule="atLeast"/>
    </w:pPr>
    <w:rPr>
      <w:sz w:val="28"/>
      <w:szCs w:val="28"/>
    </w:rPr>
  </w:style>
  <w:style w:type="paragraph" w:customStyle="1" w:styleId="divdocumentsinglecolumn">
    <w:name w:val="div_document_singlecolumn"/>
    <w:basedOn w:val="Normal"/>
    <w:rsid w:val="00E645BC"/>
  </w:style>
  <w:style w:type="paragraph" w:customStyle="1" w:styleId="p">
    <w:name w:val="p"/>
    <w:basedOn w:val="Normal"/>
    <w:rsid w:val="00E645BC"/>
  </w:style>
  <w:style w:type="paragraph" w:customStyle="1" w:styleId="ulli">
    <w:name w:val="ul_li"/>
    <w:basedOn w:val="Normal"/>
    <w:rsid w:val="00E645BC"/>
  </w:style>
  <w:style w:type="table" w:customStyle="1" w:styleId="divdocumenttable">
    <w:name w:val="div_document_table"/>
    <w:basedOn w:val="TableNormal"/>
    <w:rsid w:val="00E645B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nglecolumnspanpaddedlinenth-child1">
    <w:name w:val="singlecolumn_span_paddedline_nth-child(1)"/>
    <w:basedOn w:val="DefaultParagraphFont"/>
    <w:rsid w:val="00E645BC"/>
  </w:style>
  <w:style w:type="character" w:customStyle="1" w:styleId="divdocumentjobtitle">
    <w:name w:val="div_document_jobtitle"/>
    <w:basedOn w:val="DefaultParagraphFont"/>
    <w:rsid w:val="00E645BC"/>
    <w:rPr>
      <w:color w:val="336699"/>
    </w:rPr>
  </w:style>
  <w:style w:type="character" w:customStyle="1" w:styleId="datesWrapper">
    <w:name w:val="datesWrapper"/>
    <w:basedOn w:val="DefaultParagraphFont"/>
    <w:rsid w:val="00E645BC"/>
  </w:style>
  <w:style w:type="character" w:customStyle="1" w:styleId="divdocumentjobdates">
    <w:name w:val="div_document_jobdates"/>
    <w:basedOn w:val="DefaultParagraphFont"/>
    <w:rsid w:val="00E645BC"/>
    <w:rPr>
      <w:color w:val="336699"/>
    </w:rPr>
  </w:style>
  <w:style w:type="paragraph" w:customStyle="1" w:styleId="spanpaddedline">
    <w:name w:val="span_paddedline"/>
    <w:basedOn w:val="spanParagraph"/>
    <w:rsid w:val="00E645BC"/>
  </w:style>
  <w:style w:type="paragraph" w:customStyle="1" w:styleId="spanParagraph">
    <w:name w:val="span Paragraph"/>
    <w:basedOn w:val="Normal"/>
    <w:rsid w:val="00E645BC"/>
  </w:style>
  <w:style w:type="character" w:customStyle="1" w:styleId="spancompanyname">
    <w:name w:val="span_companyname"/>
    <w:basedOn w:val="span"/>
    <w:rsid w:val="00E645BC"/>
    <w:rPr>
      <w:b w:val="0"/>
      <w:bCs w:val="0"/>
      <w:sz w:val="24"/>
      <w:szCs w:val="24"/>
      <w:bdr w:val="none" w:sz="0" w:space="0" w:color="auto"/>
      <w:vertAlign w:val="baseline"/>
    </w:rPr>
  </w:style>
  <w:style w:type="character" w:customStyle="1" w:styleId="Strong1">
    <w:name w:val="Strong1"/>
    <w:basedOn w:val="DefaultParagraphFont"/>
    <w:rsid w:val="00E645BC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E645BC"/>
    <w:rPr>
      <w:b/>
      <w:bCs/>
      <w:color w:val="003363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E645BC"/>
    <w:rPr>
      <w:b/>
      <w:bCs/>
      <w:color w:val="003363"/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https://rdxfootmark.naukri.com/v2/track/openCv?trackingInfo=47eaf9b749a3df63ee47ba0fe686866a134f530e18705c4458440321091b5b581208150219425c59084356014b4450530401195c1333471b1b1115495a5401584e011503504e1c180c571833471b1b0616435f580f595601514841481f0f2b561358191b15001043095e08541b140e445745455d5f08054c1b00100317130d5d5d551c120a120011474a411b1213471b1b1115445c5f0e5148120016115c6&amp;docType=docx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1180</Words>
  <Characters>6732</Characters>
  <Application>Microsoft Office Word</Application>
  <DocSecurity>0</DocSecurity>
  <Lines>56</Lines>
  <Paragraphs>15</Paragraphs>
  <ScaleCrop>false</ScaleCrop>
  <Company/>
  <LinksUpToDate>false</LinksUpToDate>
  <CharactersWithSpaces>7897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Gagan Deep  Suri</dc:title>
  <dc:creator>knoldus</dc:creator>
  <cp:lastModifiedBy>knoldus</cp:lastModifiedBy>
  <cp:revision>2</cp:revision>
  <dcterms:created xsi:type="dcterms:W3CDTF">2021-07-28T13:52:00Z</dcterms:created>
  <dcterms:modified xsi:type="dcterms:W3CDTF">2021-07-28T13:52:00Z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49877c8d-045d-4ef5-b264-5ec3716e41ca</vt:lpwstr>
  </property>
  <property fmtid="{D5CDD505-2E9C-101B-9397-08002B2CF9AE}" pid="3" name="x1ye=0">
    <vt:lpwstr>YGMAAB+LCAAAAAAABAAUmcV2g1AURT+IARZsiLsTbIa7O1/fdNZ2Fcnj3XP2JhSM4R+WhXFCQEgBhmCaZmEGowgYYWGIgvU18CTewQugG79oy4ycTSRf6YU+nYGQXUVtHx48yaaygy99GpxxPqcVkQDVJwbEeAhzQa33VF5s1MK0fgsZiS3UpkzpcyBy38VXDEcmroQnoKIJXbe2boPe+FFI9GMy516YUr1dT9/6SIPLDUGwT1BTk0PdjtvYYc7</vt:lpwstr>
  </property>
  <property fmtid="{D5CDD505-2E9C-101B-9397-08002B2CF9AE}" pid="4" name="x1ye=1">
    <vt:lpwstr>ymbznICxXeBO6zHntUtL6Pna1J2rhOeeXE7uFDMqkF+yD6awXrnN5IXN2k/SlwUc49AZ9lE8M5cRIWpylJQYIokQiiaJIPcXISjtMMJwaTvry5qdVxVgfsF9RgdQgAmIKn8o7C71P6teLm6VtYhuqKkZsT5U6jAPLFya9hTqdV0490TBG94OQyu4u4Jiy1Zib/YNAUksFBOKCKGad3Dyau2rNEfXRgspayJBXONCmblDoloNL30nSP5+W3p06lX</vt:lpwstr>
  </property>
  <property fmtid="{D5CDD505-2E9C-101B-9397-08002B2CF9AE}" pid="5" name="x1ye=10">
    <vt:lpwstr>L1RRHshy7SuqbZiguJ6fMctABmH66YWYFMNNITGzev2nT0Mu1Ga2tqCJTFMQfYaNe20ckay5GY+lRYAt3dsGXHRqX9UqJFSs9+jzJzXWo+qBj8OcQk4MJWOAa3SDlvxfKDfma4GEnYYsL9/og8T5IL/kl/jywE+4RBRoj+fPnBfTVWX30mbUKOmgREjUQ2cdpmT6rRx1g+OLaHrsiAIaRQ3h690GnHpxuVKb6+0cDSkGpb9C4W4tn5uyUq0X08h</vt:lpwstr>
  </property>
  <property fmtid="{D5CDD505-2E9C-101B-9397-08002B2CF9AE}" pid="6" name="x1ye=100">
    <vt:lpwstr>t0T1wFZNKuAkhjQ/9rEsOw4H2SDH1sg7U6bUDgO3+aTthGtdsmtX9Vo0+Hvi7UqMoC6v8WuTvbXYwt8lMUN83cF2EPA5PijJz8/XH9xReL+HtMM4acuFdtfZi9wpN4RZyUk982+uRUK5nhKT15ygouJx6LV2mjL8dZ8DSCmm4KYhZjJnIElh3TlhmnCilz35Q231VnoVpd9CtaeJ+A+KmUwuYGMAAA==</vt:lpwstr>
  </property>
  <property fmtid="{D5CDD505-2E9C-101B-9397-08002B2CF9AE}" pid="7" name="x1ye=11">
    <vt:lpwstr>aOG1VHUW/BlHsG4OOzQGvrm40pwedkm7OlKmvSkMIqPnBrPFOy6j5SS/bh8pV+5nSRQeVDlIhwTKBR9TqT/FIcO50p0X+KPFQSHZAoTmAyxSRtztXuSBBjodJ16oTDe9T2Fv+rOgsirkG5blp3nox/eQVOlXxJDLWDtp2u36w7atMXrFjSHLwYbHhwaKQj0eCoCms0DV4igm/5RIfcz0JHPGpLe2hpQNtWeCsUIe+iPA6bwk0XCkTou3h0nrmwh</vt:lpwstr>
  </property>
  <property fmtid="{D5CDD505-2E9C-101B-9397-08002B2CF9AE}" pid="8" name="x1ye=12">
    <vt:lpwstr>txLyEPfG5I0SzY7TjjVoAq3RQHAu4k6PrGFIlwFCW35T7tsKoaf5LUIw3RlrmwzPHwsrigHbzpdSlxrDrE1RRpQSjhCTbwD4zPFUf9NQJO8N/cUkyqp4ImrYffO14AovqTpqk2rIwQCigANscczmL6tx8bXY0wG+lG6jaCIMPkmPQ9Mz4YNUxPbgUeW/mSrluvN1v+XL2gcRMRCka3r1cQkwdZ+Qeb+78nTfHgF5AzzVWk1Bx6iRD3pZqngA6hj</vt:lpwstr>
  </property>
  <property fmtid="{D5CDD505-2E9C-101B-9397-08002B2CF9AE}" pid="9" name="x1ye=13">
    <vt:lpwstr>8EBPqT5Vn8mTGnxMyM3letPKwnQCs298qHo51gqQBUmd9afz3nGNhHGFIQDjiFI6I/u27snCGBoneht5GrbQ+v6wREiRXa1n4/SFgF4MEn8cXSN7CDDZapz0YWWd2lqZ4BdgxxQWKxK6IvMhjLNDJLFMNI585esIpbUkhoandP1BUY2NSvi8QcmG9MYKr4ijLYzkjX9y+WQvasIwyUfMtXisVGloE7paSMhQo9Wu9SaqNEjWwKnd00tayKivkVT</vt:lpwstr>
  </property>
  <property fmtid="{D5CDD505-2E9C-101B-9397-08002B2CF9AE}" pid="10" name="x1ye=14">
    <vt:lpwstr>722yJCEFtcR5El6dBF+LZ17468C2547VXfWNl9elzpSFyyzvlJzZcf3ylhYYBDDAwZWGBvWclvmMOrMbytYDhHF6yqD4ySZrS4F2DyTjRpNfqkuRFBFcLmYs1RWtZ39Hu6CLeojUWi9Iva+lS60qfJ26aF+u8GtXEahiCvJXnRcIjNoh+i+CxD/elU28pDFfOpT7v4v+jH1rIDtiJNp88ggy/SW7z/BY1myC2CFEZm9awiUTSm/4GBk8rFMsk3o</vt:lpwstr>
  </property>
  <property fmtid="{D5CDD505-2E9C-101B-9397-08002B2CF9AE}" pid="11" name="x1ye=15">
    <vt:lpwstr>rGcyJ1TfusguqieQQgehRRkn+grl/KZM5jgQBGPuY6I2cuEWA8te/skTnL1Ndv0NcFMUTHXNjZb8aumDIHg8Yd0VIgaSeL4R41nsqnvMy12ZZF9lPsGf53940Bd8ljscIOhtPX9GOMOwMlilAuPBSh5/OA89TBLQJ6u6OhLLlptw8O8GfLPRfkvv7MkoZd+8M0nh69sCQflep83B/4oyV3Y7xPaYejQwRMmP8EFlzexBFIRwYNNsVyqsZicqDeB</vt:lpwstr>
  </property>
  <property fmtid="{D5CDD505-2E9C-101B-9397-08002B2CF9AE}" pid="12" name="x1ye=16">
    <vt:lpwstr>zQyvA46mkQw8HswOYpHWFOrmD/duf5Ml/34WstM18Lj/ws7uBeZzReGlqw/ctSbrbTQfcRVEJokPF0mUYPvpR9aX9oqi+4VIPCou8QyJarB6h5ZOFcmc0H1Ns239DybBubRyWbqMXg/SkgLyP8VmhjuUD9cwgFZ3H4SvY9D/MqUJiMyAfKIgy6ScbMzA0UfLwh0pgQzYfdDkiyVXjvpVaFD9hOu1kNlOnAFK5Uuon4RNeWTH90kyCMN0G8J2HOb</vt:lpwstr>
  </property>
  <property fmtid="{D5CDD505-2E9C-101B-9397-08002B2CF9AE}" pid="13" name="x1ye=17">
    <vt:lpwstr>ufg5xot+1FDtPMNMsDOxkUDTWKuaMbldJPka4dOEAcfY8RIR2mCWf0il5n7eEacN1gDbne8QTeQ7cxg1plH7k7IHr/Zu+2Xd+hx6EyoHzfeEemYYDLA+t8IfHKivystcfaP288G7YKemqcRA3shN2h21hZ7DOZflXt1MuzUGXW65JK4J22SOhJ0BcrqRD1pPFmpQOroExTNfaqj/YXjTM9MH4UV+dEo8wP4LZhbZZaT8/kZSH+9MKylTk7wdsXf</vt:lpwstr>
  </property>
  <property fmtid="{D5CDD505-2E9C-101B-9397-08002B2CF9AE}" pid="14" name="x1ye=18">
    <vt:lpwstr>fVGc6wPq/7lDwyEXmtzW8wfstMnaAHjm/yCY4o5qEXVzIRSC4IPWiYOomHO5e6fgNiB7mEPp8DbnmYvSjF1wHs2YOkHcwJYEzNOvbrUJfS3EBc/ep49ZT6OOvZdNpHZslomrDFRm0Ye38+2Cj+OiLxCWp27liUIZ8S5Z6icivi7VTPL0x+mO05ED++OfXgWWvMy0u6P/YiHLwuVY307ddtT8MBuj7ynmGA88DfNWVewM1VLb3rnOqt2d8rwUAYP</vt:lpwstr>
  </property>
  <property fmtid="{D5CDD505-2E9C-101B-9397-08002B2CF9AE}" pid="15" name="x1ye=19">
    <vt:lpwstr>6aPq5ZPx7PC421nByYD5Uc2KCS5mHDkvxWMt1n4ZY6fEHUd8Cvs1PoaC4J5HT0K5Kog6v5onB/SlPxtfckLjtNkWTLa5T4UOKJ72jVWBqwZll5dSLi/jn8lInlDftv6Xt4ois2eD6vB6kRDQ1ZvLXcDLQR+0BUOrLRM4S/CJpkEzVQz7MMMmbxXx7dtEIoTx4GPalzGy7D7hdZb94CKEjEVGrP+TaJhixMGtzNKIxmH7XTKSUUeKwx/VEh+RF3O</vt:lpwstr>
  </property>
  <property fmtid="{D5CDD505-2E9C-101B-9397-08002B2CF9AE}" pid="16" name="x1ye=2">
    <vt:lpwstr>1SawIbPA8ZujVDz2iggKeiv0SSWYF6Xt9sHigAkSRyCkmUIDNaGo2MBNvfwovzW1UwJbOWOVBJgY7lolyLB2MTBNvI4H1Ch8x8GewkWnWUTzu1cmKJBJ0oiq3zRi4BEfvBnPSFu0psBLX6MOcddYx0Ki43YNKuqBGyfWUpLTbZU0Wauryy1/UgnELXw/h00J8BZVkVwVDteI2F9vJLbtDwE2wOUdqzUn1DgIQBrSUcz1lR7XdY1YVy+DsNF6vSZ</vt:lpwstr>
  </property>
  <property fmtid="{D5CDD505-2E9C-101B-9397-08002B2CF9AE}" pid="17" name="x1ye=20">
    <vt:lpwstr>GOrDtpPH9/g+7iMra9VHAjE2eoEprpBfe0u9WoQNjRunMZqK+BJYlj82ngFV+liQMnQ/6JTDKQ+jmuukpJOCNpL60t8JmxWaZHBeNRkGFdTun+J6HEl2saP/vEMpU9yn6miG39KODMzy6Qcsva0tTOOoppt5ffaefGqJio4MRf/G5sWbM7p78HHgFug37CODc4PDATsyMR7pckD5DnHVwJYwfK5ExPbZx1vROWZuAUdT/tDyIJKw8pGibKcN4qb</vt:lpwstr>
  </property>
  <property fmtid="{D5CDD505-2E9C-101B-9397-08002B2CF9AE}" pid="18" name="x1ye=21">
    <vt:lpwstr>IdPHbVP5OwaYcGi4Dpo1Xsv45bl31jparjvrrScsVwIHUT3xVdOIOsHHuz90an2MV7W9UqowUYC8HoudKuztp6wfUs+UEghtLM4SC6c8XOZCU2rocS/DipGuIB/BbEJ1rakfMYvRJzl4jBPrGAVvVZDaPZX3VmOrm51VlHsZ5DFE6X5c8ycXk1TTZXuKO0Y3p4kSyJXBfKnqTxFAX4RyI8WgeRlnEY0JRBf8wEEh+FSQavjQPm83JM4LQNZC4X5</vt:lpwstr>
  </property>
  <property fmtid="{D5CDD505-2E9C-101B-9397-08002B2CF9AE}" pid="19" name="x1ye=22">
    <vt:lpwstr>SZfj14WzQpEGFJHy/fdW18tTDIf8Jan/mIeo86C9t91zuhET4h83mslyFujDqNHxI6oxV6KLe3Opk2Erh6H0aB7VQzqMdiNqFtovaxh8fI/OE67TFCBB0i282+9g81NC71nnYwq0bYxtOMK4s2EjV1P93qfqRwp4sM4pbrxNskn6EXWTrHCOwFjMxDlJ4eOoB4+cYTwBqDr3ko8AWINQa8Ou310+4WwbRoO0mAjg9pz65TQ6FFkjoafCDWC1EWT</vt:lpwstr>
  </property>
  <property fmtid="{D5CDD505-2E9C-101B-9397-08002B2CF9AE}" pid="20" name="x1ye=23">
    <vt:lpwstr>izQsTghUremlwedveUvBD63q0nRpqsGh30Luy3zMvx1AI8J9D23gZdOoM/Pbqgn1Nl9Cp1fWBY9CcwvzuU0tQEsQtS8umOu1XmIJPjQH+VYLm0OGlQAPJZn6QbEJ9XSqy/vdIuYgOHTDU0pVdqyQszuRpgzfKqq/fxaXU7ikrth8ECre15NNO9C3LRUQHqQ5FsrL2XHYoaWMPbDBKQTzinhfghxGmb7kMSvxEojGvEdCCAhtq07f0GeCMB3HomL</vt:lpwstr>
  </property>
  <property fmtid="{D5CDD505-2E9C-101B-9397-08002B2CF9AE}" pid="21" name="x1ye=24">
    <vt:lpwstr>8kbxXQneYEixYjriechlfHfaI38GhNK0LVHqcAMLH2BVRArMFxhHu3u9wmxs7rv4ZBGrt0y39EU5Txkh6gdhLXCn7aIzRof1MmSTAXm3UYYzJ5vnF27Hw4asf7v451VSaqkRCqX4z4/1/mLu5ef5q8upoEsZ9CpA58/348lX0IIpJMlEecEkgZv1v8Gj1/70qPSUTWLaeqTjHJTQo+yrYVTafXO6s/kwNhXk/nSG6uFZ0etI9oF6DpUId1fa7Yf</vt:lpwstr>
  </property>
  <property fmtid="{D5CDD505-2E9C-101B-9397-08002B2CF9AE}" pid="22" name="x1ye=25">
    <vt:lpwstr>ha2PB3+CI41L7XFy1uttOPmz989h7pcDoXv05ZSQLHawIb1+lHkxYiH1QJhxHQvGX7hSwOBbXkB5NmkL2+vwwohNHf4c/xhe+bMPS7pAssTwyr0GI/AgVK8S5u2ZJbTnBy8KkfoInmrCrg/HX52pWsLUn/+CTzmIx1KucBkRBfE2aLUl3vUveInlaiL5FyX+wLnAOTi+0nAiFO1QK8usvgGiwG+eaBFTnlTbG4NdS6xzKUynUqruJVZEBGQtRtG</vt:lpwstr>
  </property>
  <property fmtid="{D5CDD505-2E9C-101B-9397-08002B2CF9AE}" pid="23" name="x1ye=26">
    <vt:lpwstr>+OSvtRDowQIAJVRVzzEsTxu8iclE2fU2GYbskV4Q0TfnzaZrBbyxE1NVE8G1EhtXwCuTNyhvZyKX/EQ2s9tpp4cXfFgv+SvJgCiSqJDX/Gm4rjqg6D7qcQAyze6/QsNEzCWw/kFTEL4eCbeIzCkSEBhcLvRS3vY5bI4/KsLHeHkHFFXt0n3j2baT8J5gnRHqvI37ldwZqFP9NaYx1Wd+MVkhUc8wSnE02AMyZaskDhCCbSql3K7cXcJ4/ERlOcY</vt:lpwstr>
  </property>
  <property fmtid="{D5CDD505-2E9C-101B-9397-08002B2CF9AE}" pid="24" name="x1ye=27">
    <vt:lpwstr>doe3EbpkB958HCCDTnHpDrTVm6elrv7ZTBt89RGVRslGpEq89QcBdczwNaFTE/Qtsax1QCFNJ71fNDmKwAaFpfTjl+/pfgAlBmaoRigjPZ7QtI0X7mCvF1o6SNfQQsArq/WtUh3Xdi3N4vg659sLFz+5toD9F0pWmbRwNQphOeaCQ0zcWRSWT7ECYhvpfNEbIDqLa1FvGg+8dxa96PdwmSgCFvNBRgrsRQ/lwgm0xABAbBUHiXIza7QoZZU9t2q</vt:lpwstr>
  </property>
  <property fmtid="{D5CDD505-2E9C-101B-9397-08002B2CF9AE}" pid="25" name="x1ye=28">
    <vt:lpwstr>guLtpE+Ycwe1wnqVqLcfBYUOG5Ac5YcGQlBS3Y4oKbR752awPeMWyUv4mnLucP40W0EvSF1O3MJPIgSkf+zj6KHY2TPGMfPfR4FH3XofoD3f8BlE1S4qWtsBRq2W/MTX28pCafc7dCPTcorWkweo5ad9beiCCBSW+rzN5Ux6qsN+NR2tFBjaNMlP2tEqm47OYwRPok3IkXGUdHcluh22SepTNCG2Q0NSzgPBWHNos6DQGDuu0WmP5wcm2FurRG+</vt:lpwstr>
  </property>
  <property fmtid="{D5CDD505-2E9C-101B-9397-08002B2CF9AE}" pid="26" name="x1ye=29">
    <vt:lpwstr>283SBJCNJvYBOmUGt8B1069YuQNZF7+fhXffnvqzSpjMGEPLi3kojfS6Fmptl+Ba+sNi8C30vHfOx7wauM/PUwtVcswhbSsWTojbBms6LvRvd/PulU7lmqy8i5XjfXq32WelRx60HhufcPNFUAswvQhJGOpVcCKP2S4F5QygTZi2360E4EQMc/zkM6HwbLJV5nQt+KPgdgaJChAPV1P4slRg2Sn4lLytTcggIt/jrbc+Tw5l8qEfmiQGMNPyxhm</vt:lpwstr>
  </property>
  <property fmtid="{D5CDD505-2E9C-101B-9397-08002B2CF9AE}" pid="27" name="x1ye=3">
    <vt:lpwstr>LrrnANBLasUZeVYSB9JG374F5Za93MelumxdDFBTc9/R+LDKyGcyzf3xBjfXyoCYLp/bbFy8Mj47XyfBc/On0rhRsuzee61BeVmRaxrVflkKlJjesIMjCD0ZGzqc94Stu77ONOAGD5KsuqP6zfQk4OBJVaXY7lim+4ERITqyAVxbCez4GBEZoOsBe+V3j3I42JcVOC33clA/kjy5051q8MzW/ouja0tvdVsB9ifsuYy6t7pgJNbV18fOzcBgB+U</vt:lpwstr>
  </property>
  <property fmtid="{D5CDD505-2E9C-101B-9397-08002B2CF9AE}" pid="28" name="x1ye=30">
    <vt:lpwstr>53tPD4FZNL3hMDQXIXbuHrIOXSg8QD2DFWwfVwCTxoRgcxwtDOrMQMjGZEtjx4APyD9DWEfHXUROsaQBk4hA6fgEBuCp3EJtcYFfGU61aZRYJi437CbirGdu5PSSoZ5FXzjLk/gFDo3GozSkbImReOzlvMUNFtM2nvq3yMMPTCkYzzUlr2nm++Hi09RVU0xmZOJjbuABKK2CJ8nyJubivuC2151HC34mRg0xLB7uVYewZ2mh95/3za68cr2YVMJ</vt:lpwstr>
  </property>
  <property fmtid="{D5CDD505-2E9C-101B-9397-08002B2CF9AE}" pid="29" name="x1ye=31">
    <vt:lpwstr>jj/owXIQW5ioQ2FmRmTZOw/gDFTij8e25/4sPrIQnSxoUV8PqBm4mMRE1BJOUtZKNjk3W3lvM+GNGC12PQnRIw5zmHESUBeI6WPnk8VOo+O9b4G3z7HjAfC6SvbaKVVElZZ6ckmUuTPsOq9Gv4MwIgkLDILTIiOVeNnuHULCZU+yY6PQeTx4q69ScFwiF6XOqLMu47bTpQ1HysRZgGgUlfDju1FkhtwRwWF9GnuzDdgSVlfpL62cVTTw6vsc+P+</vt:lpwstr>
  </property>
  <property fmtid="{D5CDD505-2E9C-101B-9397-08002B2CF9AE}" pid="30" name="x1ye=32">
    <vt:lpwstr>koZknMumKjexUsOimUesGO937H+4eke+cSPsV0TFE2b0wKKJvCwfS0AhWBtolw5djJnPyPt0GIgdpX9sOQFwkjiXrak/rPKtDpaaWLna0i0+PKhq7nQ3e98251J14HT0kvMs5w+Ms78FH8jv8LkxQFZFg6p1Gqjv0kOSXi5CTv3RtKoQ4IOc1VxF4EkkcD02x8qEYxlVe9q3XGroAvZsUVeq2NzKQa2pVhK8+odTtMDWz8baUy7YFnhfG7vXr8y</vt:lpwstr>
  </property>
  <property fmtid="{D5CDD505-2E9C-101B-9397-08002B2CF9AE}" pid="31" name="x1ye=33">
    <vt:lpwstr>629pN2JU3A03Krspr3cxJv9a2anFXynRGLjYZ7iUygimWBJwBkw98KC6MLXCm6PDkC8iiysy7PBsYy+RLqPN8MY9M223KJfNu8oHtG718HLcRbkZgiueXbL7H8yOC9+iktBJjhihjfnsGZ2Kscd9kl+eMyUR/0DHQZdWaPL3USMp24S0RQmdCuUPa+DABRXxKc4aUDNE6RwHk3K5liGg75PA+jlB+f+XCOHDwKfglgC7FDlH5yJ2Y5ptDZ8iL/y</vt:lpwstr>
  </property>
  <property fmtid="{D5CDD505-2E9C-101B-9397-08002B2CF9AE}" pid="32" name="x1ye=34">
    <vt:lpwstr>JpzAjcjOiz8KSfwUywO0dQKpmbC7fSCYY47LK+LP+JyB+oYrBOvoXbmehcy9TpennvqS17ZG1O2Qp4DUQ/ycoLgXK3ijkH1MzXtqBV4S2QRRfu/Xh3sAayd5XiWXbWL7prRFkTGLrDWSgYe34Q7Af8Dl+QL3x7Bay2j/jzRgXh+g8v6lvr3LhOL2QrxRlXnEyb3kpQvfnmDXyvJwt/sH0gobwPQvgv2p2xgfexpqsXT1L0/kEp4wIUmIqE6s+br</vt:lpwstr>
  </property>
  <property fmtid="{D5CDD505-2E9C-101B-9397-08002B2CF9AE}" pid="33" name="x1ye=35">
    <vt:lpwstr>DvGeO/7GFwJmCyTraAA2UYE+iGXtp0CmayHVZLLz5rWv2Vudq1L23Be9OFHWHz8aTxkekDu7KpZrTXmJoGW+TV4Oc2v5lbWaEjV3GxYOa2cDO7frTIpZipX+PmUpeFHYDyhM81miW3uFI/UhVX+iLnywYJpZE30SJDHInfDDU1xEFY1rA6wVVwH2J6pJ0iBhT7KrNbkfpAVuxbYBL15oIgoxhbZHhxhcBNJcaCnMWArQgHsR/LFIGXFPQJhwycG</vt:lpwstr>
  </property>
  <property fmtid="{D5CDD505-2E9C-101B-9397-08002B2CF9AE}" pid="34" name="x1ye=36">
    <vt:lpwstr>VAJPpBio+7+pZ18w76XzlAFwYzTdJd8LF1antJ3hNufAIClLTtbGHw+JvCsOl2bxS4kfIXIY7tfMEUc2gCYMCpDtQ8lv9sRNa+7y8ij0VAEWVJ1uD0o/HI9TQsmU6jYg7CeUHAeFlq+S72ZbKSHnB7sCjRuudd0Mq/3CMYylKuxF346EYdQaK+tbsj2Q7PMaBHQMbpLU1B9o76wkzS83MTScp6/NfVtjXQgA8EjJ/eQ3aIfVXgYNUK2hpG0xOz+</vt:lpwstr>
  </property>
  <property fmtid="{D5CDD505-2E9C-101B-9397-08002B2CF9AE}" pid="35" name="x1ye=37">
    <vt:lpwstr>uHZ6OKYLB5weQmWZWLUe1n2xXHNKlYKLEbd8JBNW5aJnfI2zgqUXVyE+usDdSW3JsmQ0bNSnfK1IKrwNvDyd6/mb5fSE+P6l4IAIlXZTerUBq/Viq0Yholss6fskGOvib0RgaMgA/IUbHXDIjtAay5p7HqrhrLjOAqGhJlVxbf5wQb8ShQDclSJijJ0wVaLgcptuJ7QQrGphnJfoFzh0IbwVh3jZubUcLrsyEfiMRbPrzWPF1jzf5WOJTjsaPHv</vt:lpwstr>
  </property>
  <property fmtid="{D5CDD505-2E9C-101B-9397-08002B2CF9AE}" pid="36" name="x1ye=38">
    <vt:lpwstr>Z1UNOabzylqNjSW5AY7jGPK/wkgNXQhHYbF6sVNXYLOY220QZx3t8fHuzWLkuY7ygG88QFI0kiW3V13QoR7h3KTUGqSxzRdao3GaXIrNttsnzebMx32UW4lFiB0iUFzJn9wQxgmgs4/tTLZQsfL+IbwBqQsvAo++tEdsk0bYxUTE7Rc9J92FIWqJkjuZSdslnJRfn1k+dWUnXvCd3VgdyZV4b3TvQ3IGvQZogxVYgJgkmdzoVfjVZgpsfGeAeOA</vt:lpwstr>
  </property>
  <property fmtid="{D5CDD505-2E9C-101B-9397-08002B2CF9AE}" pid="37" name="x1ye=39">
    <vt:lpwstr>FEU1KwRCMJPbLvAc2Q2b+VWgpJ4V1VOmtcj4ac0Y5WM321Zhwu6M/B3A2nTaTnf6TuSoHCKBGc/9AVfeY8BPVBUPAqM0PJXVFBj2+4ALxNtjb4m4DOlaKRSHxVFuj73ZtjHtWDDzeKyOOUI65/EkY9bDJQVgft5g86F/C/EtaM4Ao2PKwgp4A3H9yQxyuqv81EaDI4pyerWQy8Qv0OI/FYEWxVdvWdbuarZWxbgQWaCVTKXEf3/upcQ6L3vMsaP</vt:lpwstr>
  </property>
  <property fmtid="{D5CDD505-2E9C-101B-9397-08002B2CF9AE}" pid="38" name="x1ye=4">
    <vt:lpwstr>Elk7notSOqHCzDkmMfog8Oh8vAW0EKhw8c9ZNR/H1g1L9vnMjaxqTwCRK5S3tYuREWEHUJBCKLE+jSfiHKyK4PoHZswajRC3hzB+yuIY/QbLmBRPqFHc7fBI5K7x51DoHne68LJy1vvmHCR2wdsGdujP7EiAu9TC1iZhxhj6nzK17n61FzO6bY/BLT46i9zggdKbMMeXss9Tv7WuNZgLuk1InvMewB6+PFZuQXyAcFQC9SSPL8w8KkVOI+4qYE9</vt:lpwstr>
  </property>
  <property fmtid="{D5CDD505-2E9C-101B-9397-08002B2CF9AE}" pid="39" name="x1ye=40">
    <vt:lpwstr>PmDNUyrBItj1TZSe69O4yt5v+PobozibnPCcu/ZTfWEFD1NaywhzTf1rZitlH+F9UjMnLrjx9C9yS1Lc6Iimp1Si1tlPslLtZQFUumB3V+Ovep+2WFwdsgDNOF6TSDBAedtEGLo4VlpxGtU+dNmCMosVxFYRkipYnmLf9lcNCLREZKynKJpqyBXK+Fvbj+K+dksB6O8cqYNRCV4nGB9MmdyPhAtpbVyJbxJZ9FFbhMSEm2lAPubq0+Hry3ds1eG</vt:lpwstr>
  </property>
  <property fmtid="{D5CDD505-2E9C-101B-9397-08002B2CF9AE}" pid="40" name="x1ye=41">
    <vt:lpwstr>p7pBviDcolR/nA/hiPQBn4RTW2gWBKyXYib5t03alX7dghEa96BjNgiMfMiaF+O3KYnyyCkc6dH1pYYDOCnXnbmn6UzRjwzt4/BTrW5+KicWJ6hsjM848SKWW2gtOdFjEHZOJilaPrKpANJ/kJaGw5Tv8rZI3hoSqob/liKNYSQSNx2KTtHQnV803yobRvk5deCyDJ0vywNgH9EH4N5B7KLj5/JMFqn1jJwbjM0fdtT+NBGmksqbSGqc/V1sr9o</vt:lpwstr>
  </property>
  <property fmtid="{D5CDD505-2E9C-101B-9397-08002B2CF9AE}" pid="41" name="x1ye=42">
    <vt:lpwstr>y1nqLLR2sZ2MgdnqsnP6wP77Ci+1xmS102EzMfb4+yRNX38xT09axhJUNuVxXwQK3nJzj53a70DeEhKEzv+coe5tDXTKkom9htaxWz05OdCoaR4uuQJR9F0yoGdm+m/TWl+caywQfJBeXb+WaLcryIchAWQ5nrFdfIX1V92CjJ+PLALxsOCRR/JjHzPyD51IrE+uahQJavKJE83ga1Mn6KQpuNsJpz5fVuRkF0vA7YWO+91IJ3XKFnbniik8rRX</vt:lpwstr>
  </property>
  <property fmtid="{D5CDD505-2E9C-101B-9397-08002B2CF9AE}" pid="42" name="x1ye=43">
    <vt:lpwstr>TjybdcKjOPGK2e2+liTcd4ZhSfl+viO9u309dSud5GdNEsuV4eq55kjBBaohAY6aQCIx8u5O8DeKs+aH5XphzGtcDT3KmlobN925S4QPTuos2f0moZgMu6OlJirh/ceP7CgWwOm/VsQEMjcSZJGkbHNp+NRc+21ynjTmlvKxwfXBCfDuAmjtVwdKgrH+bidPR1MWVjQplKKKOBEve0ctxD6pc7YFqG54pxPJiAamWKhfCewHm5APL3RBDPqmYZf</vt:lpwstr>
  </property>
  <property fmtid="{D5CDD505-2E9C-101B-9397-08002B2CF9AE}" pid="43" name="x1ye=44">
    <vt:lpwstr>AUpke5un0ENwsK4k5JW2gW52q2ECNCMsbM9TaVTYaMoFXJD1WFUX4t0he7MB2nEotBPSYrlKGG8v+sWuRg0Rd3Xtk/wVweOtJcG7olbr8KwtELTElTyHhMSSvvd1t6ML5F8Dmhj7E8SOUjbMcBpekl3soTTJbSepc59QkWLUCuTNk29f3pQOJBHRCGW2GVILy9XiFuenBrn5VTbaCZDlejh/dcTDncowV66VB35XL046JlG1Md6DKPw0WIEbNMR</vt:lpwstr>
  </property>
  <property fmtid="{D5CDD505-2E9C-101B-9397-08002B2CF9AE}" pid="44" name="x1ye=45">
    <vt:lpwstr>rr7726XltYjFv4tw/Wi5jmxrtkMXX5Nud25wd7Knxg/FBNcmD9kUdBws37WT10HYqheuHsGqDoqECoPrGkONZonNVYQdBCtRt6OOFtENVWD/T8GoL5nT4kbgCO6wRv0YI+2lgcjYX5Pl9Td+ZS2Zl52gYv+z79dsnxuxhvH6z/ARiBoafP4zcW1WGZ0BkCzgw9XcZVCGbD/uXkyDSS9XZJs140phHO7iKweJvCCOEybnncVBySX8wrxS4Iv0swA</vt:lpwstr>
  </property>
  <property fmtid="{D5CDD505-2E9C-101B-9397-08002B2CF9AE}" pid="45" name="x1ye=46">
    <vt:lpwstr>4BaNknVJUShF9zm88ppVutocEJuTyo1+bpjM+wMlWGPHE8xltNAxYPrEs/ruUGFziVWlCx2vv0P7U7f1Qxa2rfnWb3hXe33qpycUVX/OjUubTSYbd0oG5Q+Ovem3HzAgiDGjwMf//N65Pciqbqq8bJXDXQNc4l1+vX3Wxm830C853ZYrSC8gf4CfOtx7viXnqot3lmHtmLs6qfEAgAk+NOoXnYNyjsl0q3oyw6tVZcusYpiochXBVogYLdA8ZhG</vt:lpwstr>
  </property>
  <property fmtid="{D5CDD505-2E9C-101B-9397-08002B2CF9AE}" pid="46" name="x1ye=47">
    <vt:lpwstr>xbcuMaLfXfp7ebefIceCb4P9NVnbVUtnqAzQgCcqiZhQ/QXN81h2f3481ysVbR8lswR82vRnAl7TjcRFoTTXuCMRveSAscIXCzXvvj0uymlCgUgKV+dyfFiPwOSBO9F2KyUbBHGa3OZbCqBCuPTaITifvkt1VIfNWM4uBTOBwofMI+bko+sQaRah0xgn02MdGQ8ch6HVrqNEGnpM3JlYfZMmT4tMCqrtyFcm6FnH26gqP222E/3xu0nHC1Nx2/7</vt:lpwstr>
  </property>
  <property fmtid="{D5CDD505-2E9C-101B-9397-08002B2CF9AE}" pid="47" name="x1ye=48">
    <vt:lpwstr>Egqvfvle+iIfMdVaEBwud4MOpm+mKXa7j9l3oDS3OOtxVw6fsJjYJPi2U36LSgsHjZuf7weuO+EfxXBLJdyeAHlVqzwEjlOrj7xzzjtyrOPdWpwcP4XM+H6ayq0cUBJWF4kFoIDBjfD2Slz02S5iphguaThi30RcFyFdXBiLtprhWSWDdoxgQYEg7xjT+XpnYYsjjEnumxOgXMUqFiwKioXKW/OU+WT4Oqj8/NBcN/edZZF6mYO4Viso/OvH1od</vt:lpwstr>
  </property>
  <property fmtid="{D5CDD505-2E9C-101B-9397-08002B2CF9AE}" pid="48" name="x1ye=49">
    <vt:lpwstr>VuOrzvv5rqVG4Tk6XTVPrzud1rV5V2hjAwZK/lXa3YK6IOdGQub1pu2CVwc6tuW/foVIY8cucm1G/R/u9wAQ+suIRTTwHklM5K8xzEXJy8C0/QNUI0c2JuOCPAa+GOoR7kT78foZRBkZTUQH4i7ykbdZqtmST84MVNG9c4TU5+leKgkSgTV9AmdWtdB+dFRvBOoWsy83Mc+WhPl0wuzZWUqV+hZVv9ok404nFik7yS8tmqgrnqdRe9BIEaXZwCS</vt:lpwstr>
  </property>
  <property fmtid="{D5CDD505-2E9C-101B-9397-08002B2CF9AE}" pid="49" name="x1ye=5">
    <vt:lpwstr>Y4we4bR6eOnfQCcphnFJmh8MwtqC4fRB38arJsBo6wW23SA75WMi4e0YpoiUrUsIP63CySUKYQq+UNRTDeelTf26EewI1zgr28TQBuqA588E8fK6Q6yB3Nl9skuMvot52eN5xURf16v1gdX/fZFX7fCm9E29FdPTb0MycNkMWrmTxNOlX3k2zATHXQVHiQSnWqsK5WKBY8fLgaOLmgofKImq+cALhom/0iOAAkAtoxjbtK9Qf9Vu5X7zHA8c0R5</vt:lpwstr>
  </property>
  <property fmtid="{D5CDD505-2E9C-101B-9397-08002B2CF9AE}" pid="50" name="x1ye=50">
    <vt:lpwstr>+nEs54Kf+HGqnXKw/7RI63WprjBO3Z5cXhgT18T7apOwMY0hm7NbriMEQ/YmcuDttzLHd9YOEwa1huCsByHuvv2e8iUjUUdz4Hp+S6VsDMSF2Pq/O6pcEFNIsz2n6XO+oU7bvGlScThonSGjPN/uYl0VtkQMyDufdAJJRFrehmytvgOdbg2Uo2qTxYAn3Bsl8Z+syf1C18opP7muCOExiB3Dxn/dj3XmiEn2im/CGvztX4816/9WXl50yT2Sr8S</vt:lpwstr>
  </property>
  <property fmtid="{D5CDD505-2E9C-101B-9397-08002B2CF9AE}" pid="51" name="x1ye=51">
    <vt:lpwstr>LL4gw/ghVOD0bM2qP4uXJtyLjbGycBI+w8GBP1H//TyYemdN7KM/7LBEbmojn14VuvQNYO97RKH9/w2IFEGyLURa0rb6DyAH8ODMYd/YGOcUIQjjp8/B1TSULZrnY/No76Pfq01zQUWOsDi9A/CiTv/SoWD7yj69hWfQZcAZ8itgAxbNeasq04ZsX/i52lVMYXmcBMJn452XnVxuS2MpacBo0QGDgg1bZ2swa7L12ZNzNIO8PuthYBe03gkKy8G</vt:lpwstr>
  </property>
  <property fmtid="{D5CDD505-2E9C-101B-9397-08002B2CF9AE}" pid="52" name="x1ye=52">
    <vt:lpwstr>a0iR4THRP0EHYkhSI8wc68nJ6pAz+BzTLhinoUu0WYw14Mf7iXj9KUAuhzZNv7gnJ8hPYPItLImiia395b7gF2CxjBsrNjRF3pxyTA0ITKE2ksTW7pp+92CFjTcLGuxSdU20wElRgeEEIIPw3FSQ7GDNNlolcCLn3bhXeWtEEE5Gv+hd/f5LRqR5X2MRITo5RgtkOtkmHaXbmNM9dqlROde9IvNLt9feJ5x8IEtHeh3SOaVEMygcw+p97OVUPms</vt:lpwstr>
  </property>
  <property fmtid="{D5CDD505-2E9C-101B-9397-08002B2CF9AE}" pid="53" name="x1ye=53">
    <vt:lpwstr>rf2RTSpUmZPsfZYndPD7paLrOYoNhcwmj5k4Vf8Gl+K1NTKa60JETjNHME5EHAIlU2QHYku6LtdSuugloIKQq+CLoD2wXEfiVaC0FFdbhvvTXBoE9Qn0u9s4h9UbsiIfZhnuXXc7lt+KZzWe0xHQhYCzfmY5P6Qv6F3Diq6xhrtHTZskZRghIlwof8/UrAFzcn7OueaCuRD2zNgbUStw/gAYmo649uEVbMuIyoPQHIwh6xN/EETBLYWIbN7pUef</vt:lpwstr>
  </property>
  <property fmtid="{D5CDD505-2E9C-101B-9397-08002B2CF9AE}" pid="54" name="x1ye=54">
    <vt:lpwstr>knviQygaTZHSCBcqnhIRn92PhRw29CcWqyhhndPPyG9FalzGjYWVDjpt0V+n/nV6hYyvy24oj1/mwfHAliz/t9G8hegLI139oTvnJQ4ZhbXB8cURVNoLIMnkelIbbLenmc0n5FBg0rTMpp7WrDVHaVbzTt1Mm1vJJfJO3YBMaqwzoZJkNNRaFY/1fyU8c6wGkKvsvdi3d5Kmx8vizKke1yBuL67Xrsvm7fbQFmttf00T+Yq9JKHQ6QjmAVvqMQR</vt:lpwstr>
  </property>
  <property fmtid="{D5CDD505-2E9C-101B-9397-08002B2CF9AE}" pid="55" name="x1ye=55">
    <vt:lpwstr>ey+IUg5eNADvb0neRpi+2nwAjysV5qR0dAq0cq/aneFtPwh+ShCNd/e6vv6yEoSypZlZD8cQloyYV1QIAqzuYdZVx6l8r4don7rZolq94ule4RfZ4xU4radhfgr/wEMtLwF0J8LvZXjxJvvwF8nyvudHD8CE6tJwjGXKxz0uWU9mr6f6X0Qrba4fekiYWZNaxamlTv7D+r8nu9nC9lo/EjzgtxYuoER3r/Ir3VZalo6BYTdIQoIfdbjXwHMPzwI</vt:lpwstr>
  </property>
  <property fmtid="{D5CDD505-2E9C-101B-9397-08002B2CF9AE}" pid="56" name="x1ye=56">
    <vt:lpwstr>DGOD3TFmtC64cRqhpalWvliv25MILaS6O2PbeOpuXfKC3mugtNuTzdANAUGil7lgc7ExWO8RHvhWpvIyUYQPu8qvz37XORDYWlovnjmRkryt7ORHjNql6Lz+mtUU7iGqHNZn1l6EFdo04L9kjlOEeT3AD9njgCoJnPl8fO//LUqyqteUV9shC6cui24EyQzFo72zBsu/8kMHlbRilGFvM+jujQZQnxrZ2EJH1Br6twKaVU8X08B7aAlsfeHnIW4</vt:lpwstr>
  </property>
  <property fmtid="{D5CDD505-2E9C-101B-9397-08002B2CF9AE}" pid="57" name="x1ye=57">
    <vt:lpwstr>kQKuOnJrLdwyGgJMKzztunLyhKy9aAv+ez7Jsgabt2vV9Ry/hJ1cHnfS3C+O8GQhHlsCID+sqF4yz8cSE2owfdEcXGpRPEZ1hfwbgMIDZpzxoeYPxSDC/vHt9vwJzVGEeckXGwy2LUL02AtU4z0ixXa7NfnI7HhubiSzgDesDsEhy27Bu/CqDxpV2SQjX6/CLKeJqzkDrV3Ujz/cTiVekujDQBRD+3z9kFuH6NqqmobvgSDHActFoqFgQalMxBb</vt:lpwstr>
  </property>
  <property fmtid="{D5CDD505-2E9C-101B-9397-08002B2CF9AE}" pid="58" name="x1ye=58">
    <vt:lpwstr>HkYrtYBiD44Vt5PSZ7F4Pz06BGaPo06foJ9kFLk0jGmKUEndh4PitLu8O3SZDC+8nevLI+1e43dQ3f8If5H58U40MKdmJIuteLGhLOswhEHGD+HKlB8AhpPUB0DX6ZceZRpqQz9c8O41VlVXnDbJQ4f0BAsypNIKxe9uLRvjMMp0PVuzn10dTCzB0/VdVOoq6TpKbvbwVbzYDiBPEV/cEytZC7NN4JKOuNCWJ46Re35S8h8vAAT4+TGmFwVwqtb</vt:lpwstr>
  </property>
  <property fmtid="{D5CDD505-2E9C-101B-9397-08002B2CF9AE}" pid="59" name="x1ye=59">
    <vt:lpwstr>okmJBpUcLUBejDgM2WWGwoKNPFCC7jOuEYjfz3/yCbPGwrEjZx8smCaAo/RO18xz+qH4lkq5ZRvW5iA/11iNjuf9u0+k0dAnG0L8bKFuZvw4lW2wH3y6gL/uDnx4KM/XrKvFMnyjvhZ9M2DjpnMFDlVl3X4meVSTkr4wkCNlo3g82MPGt5WgY76ijUV3IGUxkhb9EzPQ795Dsvi/kggm38bpHlzV3zM3xTpCatai/D8Plx/1JNa5bCELKtpFQK8</vt:lpwstr>
  </property>
  <property fmtid="{D5CDD505-2E9C-101B-9397-08002B2CF9AE}" pid="60" name="x1ye=6">
    <vt:lpwstr>0yYS2tz0CUjFQIIg7wxkiXVQfHbAAMesMJuyX1Xa2362T6Iul43udUAHrkZwKv/jLb0+mpWXYwiz7hppP6Qil60E7Q/g0GQqwOfFvR7PtECedJZUyehgu5BypHUKeEdIy7mMEpIiICadYzEuWnXxiMW2Qe+vEqWw9WwjnigiQU8olS94FOx51IXXx6uO2WZ5nTEyENyYkIA3S9JFhgR6OLo0YJ84DU9FsQaEi4grD9nDskd5QPSrNrldZ7zVGpq</vt:lpwstr>
  </property>
  <property fmtid="{D5CDD505-2E9C-101B-9397-08002B2CF9AE}" pid="61" name="x1ye=60">
    <vt:lpwstr>fZsxY50HMrZeCgbho3xqj069d1pTntJCn0T0EqOc5QIraH4JjBqx1uDRTitwpsn8jMS5b0SdfqzIAJ6X8KB11feXTNGhMDKLrLBXMdjpIjQnoJeuCBxzOvivqNGhu/YNQmPnWI41BOO0GdDFjQe9OdXWB5zhzABCEjZ9En4KaoCngiKmWenCoobuNXz6lOnOlCcM52seU+q64ZH3oG1vrjfZfiMkJGEoIlgKed9krcDhv386kuVg5kIdxCdcmN5</vt:lpwstr>
  </property>
  <property fmtid="{D5CDD505-2E9C-101B-9397-08002B2CF9AE}" pid="62" name="x1ye=61">
    <vt:lpwstr>AqRxomx/Gny/9fJvfoHcMCaBbVKnEKJW5piJG/gjDegvx7c8tmXIRkkki6Zcfp87g2EE2aPt8QvZbwqX29n3AzqB/IiFMurWhtF/ee7hQc5pncgzAI59RyVDHtT+JkXnDpxu2hFgzn2DRxw9t8jvym/+rtBvvhExwGuyW2XEf7jPr5hUCKzzpuAJjA6dgj+J3OrStm+cxBJ8hgqleIPbOULI9ktMYhpv+IidzrGgK1jlchoPOkPuGdBMVTL0Zie</vt:lpwstr>
  </property>
  <property fmtid="{D5CDD505-2E9C-101B-9397-08002B2CF9AE}" pid="63" name="x1ye=62">
    <vt:lpwstr>Dy0dkWlocx2+Wo0vXPmgy44AUGZ7LZOquancJK9Pv9rRFJqZ1ZYeNv6GVb4TqgIrGKfJ2ZjlSjm/3y4IsS+MSjtjkZMt8cSA2wfLyJaHi6LDy81dxPNp6WOetCrPlS+7oVftxZVqEjzjXgA/lMSQtSdLImitsFV9GbzJQoljNfUpjMyK+mdINuE7MQz3h5vcZ0jx4kE28yUMMbeoEWIepyXRNmg27VERWp7dgxG1lAF/WLgNuinZgP4im5AdHPO</vt:lpwstr>
  </property>
  <property fmtid="{D5CDD505-2E9C-101B-9397-08002B2CF9AE}" pid="64" name="x1ye=63">
    <vt:lpwstr>jlDo3d2kkjI1PN9x0WlAlmeb5WfghwnXrKYiQuIg6vRWJBcbAbtXbAGPJ4P/DbMYpiJ7PKNEWGr32jRQigKhvhPNVKobvcwBPMOzrQaFQKKjmcRdkewd0BmPH5xXy5gFx6BB3bI0j0E0uJxhEURNnYZ2xCiY3F3ogzJnwBqYzH8hrnWioQIrCbsQ06wRshJ7BH3uzAlh8LP1pCuuHDBsdS5QoYlGtji+H1E5zkFiS6D0RWvToGpc3cERa8zJaer</vt:lpwstr>
  </property>
  <property fmtid="{D5CDD505-2E9C-101B-9397-08002B2CF9AE}" pid="65" name="x1ye=64">
    <vt:lpwstr>K07PdXZ1pc+al+eWNgjWNHLOe//fKAU7ZMW2S9ZZRIFBd7Eo+cnmdXx+Gd1paDg+Syh5V9KYfLkfbnCcy7PxlJkhfXV5YqumQ879wpJnAbKRIVL9XduK3TPDeP61bAMdx9P4xYoNAE6PG2qllt2TyhMzoQRg1i8z6IC+EOn2QlGPmvSBZPekKzOSyT1Jjd3YPvL00b7w4AYs/4NTzcPSFYl/uA4H91NXGM05aZTwfNC0+pKq3TfaaMer0gaiXz/</vt:lpwstr>
  </property>
  <property fmtid="{D5CDD505-2E9C-101B-9397-08002B2CF9AE}" pid="66" name="x1ye=65">
    <vt:lpwstr>DnnjuV3/8CqhPoDV5PSNtHz+JxD80yi0HVa8fk2fOAT4BO9Oj6ZOFYP+RXN+iqGEozfiCmE/1RATWIxem45ujDzo2Z3xQ8nJFTcPq/UDxI7gLjYXL9qmhBfG4G/y4PMupxBaZXZw61To2DDHkv4TUxPb0MX9YqFeLYo4OlufrnW6nozz+YCGu4yIl1mAKOpT4BX9I1fl4XME5WoEqjwTCVZ58+HBzP/w+fBPOMd/N1CxnIYRV9KaRNg5wQO9nI5</vt:lpwstr>
  </property>
  <property fmtid="{D5CDD505-2E9C-101B-9397-08002B2CF9AE}" pid="67" name="x1ye=66">
    <vt:lpwstr>fMJOUCqNevKl/cwrdpiiNB3wHO5xBF9tPCa0R0VN5Mamw8GsJKfhP0NZELf52faPhf1vP5hkdBtMwNZZ3uI29+e+OehfPh2EnujR38VRDfED7AKIiRSfptbN1AbIq5K1TLIaOu9T09B/zxKGH4zb43qUpfoEU9HVa9AM4BVYd7fiJ2ql0T3lz+OjiLREehKIguiAFuQ5zgbrOgwV1X3/xeQAJc6lXVSXgInU6iRji18N56jCDuXLBQ7odJu2qSH</vt:lpwstr>
  </property>
  <property fmtid="{D5CDD505-2E9C-101B-9397-08002B2CF9AE}" pid="68" name="x1ye=67">
    <vt:lpwstr>8qAchvxUfCkfHfmq+LeNqs58p5nGENdI/bblDt8hr68DDLN+ZyRv3M17p96DnmQZwqJnmcY7vj3e5n1G0RbthuN5Yhy69ZDGRj5VuydtVHJsS/kp1RadbfvH5fCCRh9Fc0i1ZQPIH3sStgZKa2XRKYW4zfvH51KbYkeT5XdaJ3JbWPUzfF48YPY2Xl4RANSDmNaHzXg+zqK09Ctf7zY8mOCgLAg8+IjW6KMhKE50AX3fkKpkiywZZfxIlZ/sLzx</vt:lpwstr>
  </property>
  <property fmtid="{D5CDD505-2E9C-101B-9397-08002B2CF9AE}" pid="69" name="x1ye=68">
    <vt:lpwstr>rNfxulfGvx9MZJmiAx/9GF6Q6dUE6hvnwrpICswqJi8vqEkCpmZ1yWsYn8Vc/mQK1HNfryKn+7ZaMjSQ6cyeHoRCW8neucMYSX7jaw7yQJM1+r4D9frQI4VFjfmlOOcchUaSh2m8tY/IGHuBq5uQSJX6Xfymw+UjAfNdVdWQV0+XChy0DmHID8APt40WS+aBO0cNAqOjjfWlwotCn1/tM8OHoz+/5XKDDOiJN6l/yVQFcVjhNp77sORGhpU8wtw</vt:lpwstr>
  </property>
  <property fmtid="{D5CDD505-2E9C-101B-9397-08002B2CF9AE}" pid="70" name="x1ye=69">
    <vt:lpwstr>k2IiH994Z7VuylPcwTu7N/du9LNPRHTBKCiggZMB7e9X4bJ3XRrsytz6xTJgVCcvhJ58UYuZfSIurpNyeN1qds5ViaceuXtL0McbBV3T92EoT3qzQzGKUAyZ0IerBI0xJoMRrEkBBdbGkuxMNSx75TrYxX83Y7K2RTspw6yj1uK607ljnAFzKxrRVO4BU1CwAdk1qLid8Of5l7AHdoEwQOjVc65Q8KCefdgqEP4HOwZXpg7I1VCwIMrUWBD/OcX</vt:lpwstr>
  </property>
  <property fmtid="{D5CDD505-2E9C-101B-9397-08002B2CF9AE}" pid="71" name="x1ye=7">
    <vt:lpwstr>+cJpbmGDQth9+pTFGzhteeX+g6HixOG4D1RTBvrAOtXS6H2JlXn9YycbpnudAMS48xWfKfFxF9XgNhHmraEnFaaDPJWOPH4fF14QueblQOHK7c3BqpBFYO3XTr3PJ4hTaVoHLyZoOnMRU96won7SMlpsv2OZt+3IXLQMNeSILYCeILIPNmqrnmk47vi3cksjdWtzAsleuwxNq0K9EfOIJbEv6HG2n1UKSkhze0hPTRjrNFqO4r9BWO18FFHIRzU</vt:lpwstr>
  </property>
  <property fmtid="{D5CDD505-2E9C-101B-9397-08002B2CF9AE}" pid="72" name="x1ye=70">
    <vt:lpwstr>Z+9wFH/YLD+KYhe3b3ulFIvprCl4RBbW+GGoUsJKLm6kly8aQorKm28dseOyvS3WwxsNXDNypYwtg0yxNoKBQy8bnboKLAkG0vsrNnh06QIMymLXGyaN3TW5u1iZy7xngmKRtmW7SFNw6lKaWqAnaa02k8XBcbJ8yCbPCmdFnViE5Urbw46AVzQKlynCofEWTwQZ2sB+9XarN2wDg6FWe54C+mvY45GGn5fAZc/0EhDcqV4S2JcH5faNJtjphm0</vt:lpwstr>
  </property>
  <property fmtid="{D5CDD505-2E9C-101B-9397-08002B2CF9AE}" pid="73" name="x1ye=71">
    <vt:lpwstr>9X7icSbVdxfWB9cryF/h6hXHkRmbqU/uCoZ++RslT1amnvBtBpAUP2Ii4v6obcC27oN56ElhZY02DJkpFYUlcy3q1akAWUBpDis6miDmwGfojrI/Ydw2557i+JOO2HrW4TeSmf0pbn8WV7y9HVht5aKz3dhWGGF4380/kXFfTH1JG047TCN3+O0ePT7Ja08iMzyyDuXR/rEenJYyzHpY+B3gijrRDp9yXqYKTmg0ezgpbYoomzwYQjua+0rb9Pl</vt:lpwstr>
  </property>
  <property fmtid="{D5CDD505-2E9C-101B-9397-08002B2CF9AE}" pid="74" name="x1ye=72">
    <vt:lpwstr>xh2hd4bS929PG7zvttYHVBBDVabkhSdGI2x2msxel4kgbljAINY1hWBs1fDWew1AABiR29t71/SItL9iSA8/rFixyn8phxSzB0GdCRzbsAL7nTa40K8/qi0dXCay4yj8EpzGF0JSSCAb3pJClHm0/C4nu1xYd9HJVMHDZNUSwxu/MPTMl8af3WviaZTHZIQcgfXFeBJCHok9xePhqgo/odiinG39dbQ+dBxHhlTpXdaYm8XJAwWU8Kika0EaXmo</vt:lpwstr>
  </property>
  <property fmtid="{D5CDD505-2E9C-101B-9397-08002B2CF9AE}" pid="75" name="x1ye=73">
    <vt:lpwstr>OseeCzt/xvvlOuyJPTJNTFZQPl0o/vTByA+L41xqk38hD8etJQbOOZ90bFhswV8ak0cI3Ao7mhPrbQUZOOv01cXAHwgedwzPqmXRiaPhkvmAw2dbufvsWRxTB6hkqnncN14TMSExNSlh+CyPdVvTqQaZbTCfetQy154rvq+iyY+BFPS7hJwNGITEDsSQr4Zd+2g37kXykvYyEGVQpjRjNKW56Bfwqs1EnfEZuKm1ciQvAHQ7vdeaaoh3SMD0XJz</vt:lpwstr>
  </property>
  <property fmtid="{D5CDD505-2E9C-101B-9397-08002B2CF9AE}" pid="76" name="x1ye=74">
    <vt:lpwstr>f3OnZg23mjQIYX+GIMcdLCvejBUPJhKH25vRPxQFB2cP3txs2TvakQT4pyAsowupA7U7cpTVDcb/ymSmmnjAhtnAjZJ2L8A0J4Vg3U9TiwlewUNTvHfQpjlfCL5mlq4+9algSEWyNzZdoLhqEmjSVMCKktSGSzLWwKsYAvHW46CtGw3PfCA2r4dfIpqGOcJT9DLXkDMOcZN7eKtZGZsuwcrWb1sTlw/WkZ5OsHmRBHSzlExuKlFwzoLV7JZk3PZ</vt:lpwstr>
  </property>
  <property fmtid="{D5CDD505-2E9C-101B-9397-08002B2CF9AE}" pid="77" name="x1ye=75">
    <vt:lpwstr>9UCLsOomZ25bSHlsMkgHhOebraGA3YyMowx/XLrgWr1/qrM7AWT9LdpLqbOSW0BSYnyPlvJXHU8PGuPz44YpViKhsA7MfzQjClGE8S8ohZ/V/Oh4SBSSgb2hl1MY4Xy60iKzyTze008JAW9fClsVFhDBBR1hxzRgrFi0o8oLNLeL3rV+pa7mUXIpgCrQ8Ve0Rvo+Ct5hVQ/P1l0qhVJVFMrB3V+m1dUuK9UdZyNpIczPlNWh8ZUxuKaedJeOSYS</vt:lpwstr>
  </property>
  <property fmtid="{D5CDD505-2E9C-101B-9397-08002B2CF9AE}" pid="78" name="x1ye=76">
    <vt:lpwstr>hxTgP74033bTgcpEuyg3v1CL4lY0J1nuuVWKKnDObGCv8oet/bJvbBEO0D+MB8qlB6dYCIB+8o3s04mXM6KA+N5d+ajcDcQwOLhTr/sY6JQ6Yzitd2Ep0+/VpUcN2y19EKelDO8s3TGb5ygsGYtmlDhB/UtGDiEdvrmXGfZH7SS4LlIRwHeDNvLrewilCzyaTJ51npMXVWhH3KdIZXQS+n1mWeLwdsDz1KbEL1L3tZeMbLYlGMjp9H6z0AuIFlj</vt:lpwstr>
  </property>
  <property fmtid="{D5CDD505-2E9C-101B-9397-08002B2CF9AE}" pid="79" name="x1ye=77">
    <vt:lpwstr>g05BRLegMv8aK63DiRFqT30znkPWdwWmdWnzjbzl9UtNjiZYHxBKAJuN156CBcm05dc38Ot++lnjWR5Ndo1k8HHmx+n7ph+9JZvpYqsuV3rlxP82an5SgWTD3TVIwlU+ooOWawUeRPo2I0guCWm0VR5rRnAwr2BE0rTl82l9DLSBhXdFnLoxh7k8koG9OIZ834p8C2jDJBJr3XEXtnPVDe3sYtRs2biyxYSA/bzeSkf8OnJhkXrlK93cpLYbT+y</vt:lpwstr>
  </property>
  <property fmtid="{D5CDD505-2E9C-101B-9397-08002B2CF9AE}" pid="80" name="x1ye=78">
    <vt:lpwstr>SjTEQ0HUWg/lwd5YCYkZTtBePOaqxRVRaGX7Z9aQoUNS3yzOKXcejkCIcxUhBCGBiQLiFpCA9RKPkBmPD07atUu8YdkUSq7ySTQRE5WXIYPEDyeWmtFmFW28z4mQQHmwF1gFuaOZpyCkM8Ch0bWp8XhcdNs0EkZpGxNRbHdxiaZMPCfD4/5mub+MQ0b2BE3Ie8ix7sQEemi3hLU3AMJk2HIWZocbycQUcvwpAS0UhJjXJ80SddB+bHugAnbuBvT</vt:lpwstr>
  </property>
  <property fmtid="{D5CDD505-2E9C-101B-9397-08002B2CF9AE}" pid="81" name="x1ye=79">
    <vt:lpwstr>/JU4MAxBq/uHJjydBxBgu71FTwm0ha/DUDrknZyHQ3KX/0mncRrCyAlp+K6mJ+88z33xI9tb53PA+2PkLjfm6pV/XN6uAjLGTmQANxaG2q/9Du1WutXJnTJmwggUhPljsgIDo7cyCQloI1u5o7TSjTSdIP2RNiRkoPTMy/b7GqpIYOW57BXrEGSUfQe36kOl3crz9GWKhjlYqOuyZDGB8OSjxvPmyt813s1v7RsX45ghXY5aLhedQlxBZ8w1eWI</vt:lpwstr>
  </property>
  <property fmtid="{D5CDD505-2E9C-101B-9397-08002B2CF9AE}" pid="82" name="x1ye=8">
    <vt:lpwstr>beWWlAxyCiZ+2Lo9ueeGxCTiRb/4jXcUjCgbQ2PlYvLEGSFKucLQWAnXNZ7Mx0EC0v5Apkyl0YCgrUoTdcWGfnGccc7/7k3k8qJdvbeypCuQDxqsINkDhGqr71kJ2k/yReEO2g499vlVDz6IUi2eSA0OrxwcV/aPqpCqapjNLnEPnAxzNx9zBYta4REyarcFc2Zlzx9UwU7P/YWJ3UuDtNh1ZXFrT6207GoRrbJnpizbyCPyzxMeG/Urp4R0atH</vt:lpwstr>
  </property>
  <property fmtid="{D5CDD505-2E9C-101B-9397-08002B2CF9AE}" pid="83" name="x1ye=80">
    <vt:lpwstr>0Oa1JPWIWH6HGz0Y1+0BmQiKMPDWT/pE4lRwYOejC/+9vMfKOVbB0eYSH1sqPP5TPqqHk4H1ISHnyEu0xwQyCD78fRicXO/pZPCgc38q1idVuJ+73+WRbnOUOpGZcVZaJSVg6JnpljVQbo9IKnYI1jyQrjBoSryxhR/LjHNzh8e+8dYoqPgD0fBRpG/3K1ro+g4PkYmp1KR30XjxuBk9w3Tmjas2U1h/O0394HwrWgGvwq/p698jf4dfrFO7qtG</vt:lpwstr>
  </property>
  <property fmtid="{D5CDD505-2E9C-101B-9397-08002B2CF9AE}" pid="84" name="x1ye=81">
    <vt:lpwstr>v0hBUEBkNBHoj2FlCqXYNyYHyrCW8m+IDRZbDJWDB+UlPfzJqDV84bnK63YZmlBii0Dam1XFJdW3D8Ezp3k+QnJfAcv+K06pbAVuriWUtIoMvXwBHJWApMOl26EJMcSu5HW4i78kNQlQoftiVVmRTg+Cb0dFZQ74tZDVHrNZWqnA8myinQOl0rI/IYFf7LjhKujGIh9vAUJGKc/n/0pYc+chSoJV9aa6x7cU2MhaY5tv+uKpmOjo/PPWUYj3NsM</vt:lpwstr>
  </property>
  <property fmtid="{D5CDD505-2E9C-101B-9397-08002B2CF9AE}" pid="85" name="x1ye=82">
    <vt:lpwstr>YXq9BF9DptbrMX6qhZK93D/fwGA9JbyPMk2Hpzs08VwHTUKm8+A4DosgpjBPvMuHR9JqJ77OrC/FIB2xAoYy3jmmqkpXbzQ8sgoJTtoZAsKzxd0k+GGGHeuu8lCIb1zcccRPX0EBnKde4OCgAQ02/NJuY5VEaOYwH3zeNPCAgeh9aXPqZePlmchs0kFUm4S0+a7TqF5gLb/sEHqI7K7uizw5PqyjJOQcqW9Zgj8OPAsxwNqXuS6VogByPjzqKsc</vt:lpwstr>
  </property>
  <property fmtid="{D5CDD505-2E9C-101B-9397-08002B2CF9AE}" pid="86" name="x1ye=83">
    <vt:lpwstr>03N7lzIGWsVICd40JG1pduxj1Gy2zjAZnHIY+oLn+k+fH1IpcDA7qhsz6h8TkCfXoyFtJrn81+bZswXmKE7ZVP4u4S4qu00ZxsHtf/oOH0DrmOmOI70sX5VUQlAKKAxaXGzA0tNQfiAKE53bPnCrZiKRAarL/YHj+OUxcHBt/So2Kk+jJvQZgkiyZjTKHEeZgc06fj1f75n2gOVvnB5j7B/nWxgbBKbjI5Vjef6Ke5cWAeLf29SKK3KeJeHU7o1</vt:lpwstr>
  </property>
  <property fmtid="{D5CDD505-2E9C-101B-9397-08002B2CF9AE}" pid="87" name="x1ye=84">
    <vt:lpwstr>oMnqqRCSB7ZUA+ZVw6tf0RLv16iHrM1EY9zPDY29b9M7gon7xwMI7S853sol2ztjb3V1iFQaLuRmub7UySzPFIviEkD3vCPymqZy9luY79IRWjyFS2MD0gLpMs8/IiZFnwHONmF2POCnE1GGYNs3TdvH0uovUeVFve+j47LpgWEM07h9gx81RzjpWgNrsO86l9ISjLShS7re6/smGOYn09ID0CxuhyBeHKEMy5Nq37voXbgZUsfEl2LBYAQacUt</vt:lpwstr>
  </property>
  <property fmtid="{D5CDD505-2E9C-101B-9397-08002B2CF9AE}" pid="88" name="x1ye=85">
    <vt:lpwstr>dP11GFrMnZRY+MffNll/m6l8OcIo6QO62a/nfhlo2jaL2k+uy0gVVuGjvGTYjz7XpuIMoWnJvja3AG/Aq6ImrJnxn8MQ2udJTTPMrkCoXOt/g/dYYx9sjrMCRMHXqEyd31Ff1KO4DawtOFkt5v/eQzKQjVeaK1+2sDZR1+dfiXfOLJBIcbbW2ICAhODhmPL/idulsNlznFFoYJtuQBOzeh8+cK55tWD2Sq+DPN1Cul4+BXH2FWWeQMCRSKVGHmK</vt:lpwstr>
  </property>
  <property fmtid="{D5CDD505-2E9C-101B-9397-08002B2CF9AE}" pid="89" name="x1ye=86">
    <vt:lpwstr>1KntGHQh47OxPk+wzbxyg7l+kRRQQSIESMS/nOhV2ap7vUW89zTsPSkiT0wyd/SuAjH37AijWBfQXWT+FLA3WcSwQfhE0DW8xCijIBWyZPIEbyQwZhXunK7ONmG74ijJLP627at5EllpA+v5nXo5IHeLKc099vaJW3A3LsWtPWqAwX83I1oNnll1cEchnG8+W+CjHzw6zA38xFRuTVT9GN+3sV9L7wt7yCfnhDJgS+1LrVVEiidkaIqNrO3w/0e</vt:lpwstr>
  </property>
  <property fmtid="{D5CDD505-2E9C-101B-9397-08002B2CF9AE}" pid="90" name="x1ye=87">
    <vt:lpwstr>A8fuJ2xm2cg2SHcZ+RaPUZmJqXrV/JIQyW9Ep8nqeS3g66GtK4rNzZt0FmbZygofIyfp306Zh8vHR0Y/rc2eZau9szYYFZZ5d59IwcaS0JSCpsrYqa8Y7r5xprtuxy7gWAU87oGGmjHHjxZA9uRdBfVZG2OzwEineniSJ8K5dNUiMOqFpKqFj1H3iAxZnz/kzAhc1mtF5Y9fT5c1BC1xy04aUBC7Y32QYCgUjGtHblf+EJHzEgeO8LZvJkon+4M</vt:lpwstr>
  </property>
  <property fmtid="{D5CDD505-2E9C-101B-9397-08002B2CF9AE}" pid="91" name="x1ye=88">
    <vt:lpwstr>5SNQ4BTLg7qGn5z9Xj0MZ48i/CQFnWHs8wGVeVHvFvfP0ps2XzQXpEeDiK8QEqUZCCtW2xSxisVk754Ja+nesiCUDqZy9h1eF3tP2U4Aa9G6KEacWDG5coR4C3jlJxe4xkd8CMvrpUhGGe8DIV94Z+QW1C6Al/xXI5ZG/Mp1Eqedv5E72fMiBojnd07koSfn3IaqizWNbbPpc+LI18J+TOpF0Y9+lkFFRRl+hNRU8uCKjevj5NtRM0Pv9nxN8ga</vt:lpwstr>
  </property>
  <property fmtid="{D5CDD505-2E9C-101B-9397-08002B2CF9AE}" pid="92" name="x1ye=89">
    <vt:lpwstr>k1hCEVftPP+1PVWnkSQbs3rs/Gqy60o9JU+ROlHE+lv8LQQqYzZf/Dq6wW2w2b8SjU8Wrp7HaUcOLgx6oMIKzwtFXABVne1p5bIO8e3R0eLy9Tnfezegk2OQedrZUJpRRJPGOkYBdALZp0BMcNHrp9EtXYy1wzIGubxDeDRSq2HSQcj6GkNIlYdJYz1gucnMgQwLzmxRELqDFbEG3HUUHynAc9w7TjDwwhY+tF1J3BZqVCwG969PfP0/hravj2/</vt:lpwstr>
  </property>
  <property fmtid="{D5CDD505-2E9C-101B-9397-08002B2CF9AE}" pid="93" name="x1ye=9">
    <vt:lpwstr>RYk8OjpvENKytgSSUy5migdhz792+rAJUtEfNWscFW1QZA3dmEMUkG0k9i45nsRVCGsaQ1A3daLG5amlhsmSLHJgKXkmEjeESZcEuUlOdpN5VJXLUP85nQumPAhSfWeeK+tvfagQwk4q7QILWmVbMjysfjs5IcFqy9Rjs60CzFk/74TMP3Yu9sd/p73GAneiipKIwLMUdlGWR4/6xfR3kI5XNA3SCI+hbRYNr387oQ6hNBPkkfAVvBYwXVhKq+d</vt:lpwstr>
  </property>
  <property fmtid="{D5CDD505-2E9C-101B-9397-08002B2CF9AE}" pid="94" name="x1ye=90">
    <vt:lpwstr>C2EnEIGbZTgYzJlQrQDVE+ZxHBSXAKG0ooYjQPyUjxakW/qkn7qPr7Tdo3YY6lpJ8bpuasCfXuUy3lL+ZGjQYbkYAiB2EDLGrb+p1G3vc1RQGhrl8k5kaB0xCgpgpFYteZwnF2nF6pqa1wVhRJjxZdlo28BPYWjEoGF4Qdmk6alfyc+9lOWwp95A/3UxYlcWB0nnJyiZl+00M6pQaK/lmgLgH+OFCTknLDoGlKUE0fTMDxVaMNkcVzAcI/98n5d</vt:lpwstr>
  </property>
  <property fmtid="{D5CDD505-2E9C-101B-9397-08002B2CF9AE}" pid="95" name="x1ye=91">
    <vt:lpwstr>777NFNAHpZHn2U56/FvC6V8gV3KdB3OPAKKRaRAXk08RrMyXkpghLBvrCVTzXbM7pH6mQS4eCgf34FGNSsN94f6HUwgxJ8NR+heyW/oPsyP9ung2p2Et9IQ78IPGkUddgmyED17vZLUt1wPeD0nZ6VhnU2DykLMoERfbLUQ45ssdaaTdmnwmagcj9Snb0Cgbz4Vin476HzGceGKmcaZJ2IM29/PExqJgIzlequx0gFfxfBlHxRNZbKiAoNvlhpw</vt:lpwstr>
  </property>
  <property fmtid="{D5CDD505-2E9C-101B-9397-08002B2CF9AE}" pid="96" name="x1ye=92">
    <vt:lpwstr>jc/uH+NPDmcYSXb1wRVZ00nvmhKRaXNBGqw5w6oU3dHFSgcv5PVT1qKKOyDzP2vKRPNuzJgfPyCCN89q87Uws3zQR5j5FXH8GVzYvCpkVZr0KT71kZGwoqKlKvJXsh14eaqKlGCM3Vc2gCxTqJQ4rCMSzG551v9E11ufkzDQDI0rgHw0Lzqhpm9SDploHC+evNZyhkZNGR3dXh6PWWTU1Gq6GRNQvr1rD0Z7+L3jW0Ox1eNqgzYhUYP6K6il848</vt:lpwstr>
  </property>
  <property fmtid="{D5CDD505-2E9C-101B-9397-08002B2CF9AE}" pid="97" name="x1ye=93">
    <vt:lpwstr>4xcTRG5xFTm7rg9Z4dPuLAqvqMp+VVOSHlbUxFkb9YhsqTV1q1v08Us8bkooWJ+qlipGNmD6/VWFJpRUAbdK/DvoF/D5edXaVahSnwt+ZhfjekqcL0sj6mfeBg2jxcVsLM2Eftbdx9DfMagCbiwK9c78Oct0DVcQ7Uo5LV2HQOjX2L/7VIOC04J6E5kU26umTEyJ+9ae5D09QYMNvsMWOQMJ5iHZ7vh392516UQz10kTtE5BLMuBJSMNzzeXQEm</vt:lpwstr>
  </property>
  <property fmtid="{D5CDD505-2E9C-101B-9397-08002B2CF9AE}" pid="98" name="x1ye=94">
    <vt:lpwstr>B3d5GoylKtjDQmlheMuqsJwKixQ+rFvMY5gqLoSGzjjBgzOWuIxN3NmucWd8Ze/zFWE/QVjFvMDlllOxzrFh6yX42Yp2KyileuY++hvr4i9lx6M9pHiAMfUqVozqPjVgfDtObZe8hLu8xP0+W4E68/tPxL6AOxi+758WPZ/Q6bDv8e1JSj9AO4hdDZAsmCE/sbXoVQw80jpGHSM2zMDfGRO+Y9ldE68V++x61/wAFkxI5jFbFWgoYom8+DBle9N</vt:lpwstr>
  </property>
  <property fmtid="{D5CDD505-2E9C-101B-9397-08002B2CF9AE}" pid="99" name="x1ye=95">
    <vt:lpwstr>gG3m/t3Xcei5EJ80YFfkmJxf4pfMKm4TVM++Ub9aq7oGIQ/hCY8mom7KSaTqX6GJLxhXrgYO7ZuZDDy+KuVfcO+PYjIgewDiOFt8YwjDzkPtutXo50oMieMezuwQ3BX0NWL6kZ1Pp6qqLfozCtb8Qs8TRC5NOspCPl9GZBZLzDf6Cwathfx5+BTFWL3cueHflbjrvFdWpiTJdufm3pghQdgKTYGTIeuR5uOsIR9DSjX3fQ+lvNbQTvez4BsdYpn</vt:lpwstr>
  </property>
  <property fmtid="{D5CDD505-2E9C-101B-9397-08002B2CF9AE}" pid="100" name="x1ye=96">
    <vt:lpwstr>pSCBul7pHqMI0AM/uuNRzcLr8CfbIt+bjw/QKx5PKxGla4wKfd/eRCDApmK8Jc03MG76dGHlOk9/D+NQGc8Y4ebt0gXCZaI95kq/9xyw56TuRJ5f5J9g6eUDAVJ2++BYrYyt1/QKUbwB1p+b6jUMndTsQ0VGSH5B7MqVJdsKOH9d8J2aE3fCWOg18NXUd729a8RhihU9gevcrHNWyg9arCaAg/ZPJmHT7Y8dawoEDxEVIUjgWnSOFHRfx0+y4dP</vt:lpwstr>
  </property>
  <property fmtid="{D5CDD505-2E9C-101B-9397-08002B2CF9AE}" pid="101" name="x1ye=97">
    <vt:lpwstr>k+4YB87YjvlFt288pm0jkXzX20iWRNHFf0OIE/B/qPkerMbJIZtkHnBU3YPB1ou6su3YwiQLvvgc68FrB4leGOM7hiR9MBIlP810hWZyYJVszNY9ErIXHyJgH+Jmd25okTDyi3wfZgrZPDi34hlG+4dAnL4dF+kBjwehKD+hBvVoWLEl+0UAlRdRYIXNuzD2Ahhfzk0uiwn1t4pfmxZr+CuHC1QDrDd/+EKXwQpfLdhX0Db7Iw5JEtFAJVwWCeu</vt:lpwstr>
  </property>
  <property fmtid="{D5CDD505-2E9C-101B-9397-08002B2CF9AE}" pid="102" name="x1ye=98">
    <vt:lpwstr>QM2x1cqTlf8pfsL02WA7AXTQGTSNH1EpYw7HwF+fxjDb72zDJHhjPvNLEC2oDB7n5tv5N9oly2PoZ0cMO+5gFuqXa+b4LKZRc4JDPkSlp7DPdaEUdAdyF/F3FWswz8QU6Vg4roQowbJQK2TNnwjD5NvTfx99eDzYY8ZIFlKG2+mSe7/TKKm4Ic+/Ls31oCgBhzJmg6u8aMNUIg8Jtn7b63leBLQVWlNFrTayGcRXsZijV6NXplMLa2FrjQWaXUV</vt:lpwstr>
  </property>
  <property fmtid="{D5CDD505-2E9C-101B-9397-08002B2CF9AE}" pid="103" name="x1ye=99">
    <vt:lpwstr>puzf0PNlIcRL2SxNHoxfYKkQPrRDVlqhgLONfksk62YYvbsOHWC2+DKr82fpu9+ynksd3kr2CZnuJ+QC3xxdBr5saN7Pc7O+9A0lr6WHRH7bwAMAYIkrJKkUUXkzHrcb0M5sem02BEBmd7bqgs3NQV80tlmQXUd5Ojs6EeJPvJLynBxfDwETWJOmgU9KdyN/BK96KSYK9LkfiCUMXjJJ8XlX2dNomnOPwzmmY4gvM8885IJn+UhNqDdWR6YNDxd</vt:lpwstr>
  </property>
</Properties>
</file>